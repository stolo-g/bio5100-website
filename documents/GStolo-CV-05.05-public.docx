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38C" w:rsidRPr="00D90E8C" w:rsidRDefault="00E83450" w:rsidP="0063055B">
      <w:pPr>
        <w:pBdr>
          <w:bottom w:val="single" w:sz="6" w:space="0" w:color="FFFFFF"/>
        </w:pBdr>
        <w:spacing w:line="276" w:lineRule="auto"/>
        <w:jc w:val="center"/>
        <w:rPr>
          <w:b/>
          <w:bCs/>
          <w:caps/>
          <w:sz w:val="26"/>
          <w:szCs w:val="26"/>
        </w:rPr>
      </w:pPr>
      <w:r w:rsidRPr="00D90E8C">
        <w:rPr>
          <w:b/>
          <w:bCs/>
          <w:caps/>
          <w:sz w:val="26"/>
          <w:szCs w:val="26"/>
        </w:rPr>
        <w:t xml:space="preserve">Gwyneth </w:t>
      </w:r>
      <w:bookmarkStart w:id="0" w:name="_GoBack"/>
      <w:bookmarkEnd w:id="0"/>
      <w:r w:rsidRPr="00D90E8C">
        <w:rPr>
          <w:b/>
          <w:bCs/>
          <w:caps/>
          <w:sz w:val="26"/>
          <w:szCs w:val="26"/>
        </w:rPr>
        <w:t>Stolo</w:t>
      </w:r>
    </w:p>
    <w:p w:rsidR="006D538C" w:rsidRPr="00BB2137" w:rsidRDefault="00E36939" w:rsidP="0063055B">
      <w:pPr>
        <w:pBdr>
          <w:bottom w:val="single" w:sz="6" w:space="0" w:color="FFFFFF"/>
        </w:pBdr>
        <w:spacing w:line="276" w:lineRule="auto"/>
        <w:jc w:val="center"/>
        <w:rPr>
          <w:sz w:val="22"/>
          <w:szCs w:val="22"/>
        </w:rPr>
      </w:pPr>
      <w:hyperlink r:id="rId7" w:history="1">
        <w:r w:rsidR="00E228B0" w:rsidRPr="005B7948">
          <w:rPr>
            <w:rStyle w:val="Hyperlink"/>
            <w:sz w:val="22"/>
            <w:szCs w:val="22"/>
            <w:shd w:val="clear" w:color="auto" w:fill="FFFFFF"/>
          </w:rPr>
          <w:t>www.linkedin.com/in/gwyneth-stolo</w:t>
        </w:r>
      </w:hyperlink>
      <w:r w:rsidR="00E228B0">
        <w:rPr>
          <w:sz w:val="22"/>
          <w:szCs w:val="22"/>
        </w:rPr>
        <w:t xml:space="preserve"> | She/Her</w:t>
      </w:r>
    </w:p>
    <w:p w:rsidR="00BB2137" w:rsidRDefault="00BB2137" w:rsidP="0063055B">
      <w:pPr>
        <w:pBdr>
          <w:bottom w:val="single" w:sz="12" w:space="0" w:color="000000"/>
        </w:pBdr>
        <w:spacing w:line="276" w:lineRule="auto"/>
      </w:pPr>
    </w:p>
    <w:p w:rsidR="006D538C" w:rsidRPr="00BB2137" w:rsidRDefault="00E83450" w:rsidP="0063055B">
      <w:pPr>
        <w:pBdr>
          <w:bottom w:val="single" w:sz="12" w:space="0" w:color="000000"/>
        </w:pBdr>
        <w:spacing w:line="276" w:lineRule="auto"/>
        <w:rPr>
          <w:b/>
          <w:bCs/>
          <w:caps/>
        </w:rPr>
      </w:pPr>
      <w:r w:rsidRPr="00BB2137">
        <w:rPr>
          <w:b/>
          <w:bCs/>
          <w:caps/>
        </w:rPr>
        <w:t>education</w:t>
      </w:r>
    </w:p>
    <w:p w:rsidR="00031708" w:rsidRPr="00BF7926" w:rsidRDefault="00031708" w:rsidP="00031708">
      <w:pPr>
        <w:tabs>
          <w:tab w:val="right" w:pos="10500"/>
        </w:tabs>
        <w:spacing w:line="276" w:lineRule="auto"/>
        <w:rPr>
          <w:rStyle w:val="fs13fw6"/>
          <w:b/>
          <w:bCs/>
          <w:sz w:val="22"/>
          <w:szCs w:val="22"/>
        </w:rPr>
      </w:pPr>
      <w:r>
        <w:rPr>
          <w:rStyle w:val="fs13fw6overflow-hidden"/>
          <w:b/>
          <w:bCs/>
          <w:sz w:val="22"/>
          <w:szCs w:val="22"/>
        </w:rPr>
        <w:t>California State Polytechnic University, Pomona</w:t>
      </w:r>
      <w:r w:rsidR="00025602">
        <w:rPr>
          <w:rStyle w:val="fs13fw6overflow-hidden"/>
          <w:b/>
          <w:bCs/>
          <w:sz w:val="22"/>
          <w:szCs w:val="22"/>
        </w:rPr>
        <w:t xml:space="preserve"> (CPP)</w:t>
      </w:r>
      <w:r w:rsidRPr="00BF7926">
        <w:rPr>
          <w:rStyle w:val="fs13fw6"/>
          <w:b/>
          <w:bCs/>
          <w:sz w:val="22"/>
          <w:szCs w:val="22"/>
        </w:rPr>
        <w:tab/>
      </w:r>
      <w:r>
        <w:rPr>
          <w:rStyle w:val="fs13fw6overflow-hidden"/>
          <w:b/>
          <w:bCs/>
          <w:sz w:val="22"/>
          <w:szCs w:val="22"/>
        </w:rPr>
        <w:t>Pomona</w:t>
      </w:r>
      <w:r w:rsidRPr="00BF7926">
        <w:rPr>
          <w:rStyle w:val="fs13fw6overflow-hidden"/>
          <w:b/>
          <w:bCs/>
          <w:sz w:val="22"/>
          <w:szCs w:val="22"/>
        </w:rPr>
        <w:t>, CA</w:t>
      </w:r>
    </w:p>
    <w:p w:rsidR="00031708" w:rsidRDefault="00031708" w:rsidP="00031708">
      <w:pPr>
        <w:tabs>
          <w:tab w:val="right" w:pos="10500"/>
        </w:tabs>
        <w:spacing w:line="276" w:lineRule="auto"/>
        <w:rPr>
          <w:rStyle w:val="fs13fw4fsioverflow-hidden"/>
          <w:i/>
          <w:iCs/>
          <w:sz w:val="22"/>
          <w:szCs w:val="22"/>
        </w:rPr>
      </w:pPr>
      <w:r>
        <w:rPr>
          <w:rStyle w:val="fs13fw6overflow-hidden"/>
          <w:bCs/>
          <w:i/>
          <w:sz w:val="22"/>
          <w:szCs w:val="22"/>
        </w:rPr>
        <w:t xml:space="preserve">Master of Science in </w:t>
      </w:r>
      <w:r w:rsidRPr="00031708">
        <w:rPr>
          <w:rStyle w:val="fs13fw6overflow-hidden"/>
          <w:bCs/>
          <w:i/>
          <w:sz w:val="22"/>
          <w:szCs w:val="22"/>
        </w:rPr>
        <w:t>Biological Sciences</w:t>
      </w:r>
      <w:r w:rsidR="00782A2A">
        <w:rPr>
          <w:rStyle w:val="fs13fw4fsioverflow-hidden"/>
          <w:i/>
          <w:iCs/>
          <w:sz w:val="22"/>
          <w:szCs w:val="22"/>
        </w:rPr>
        <w:tab/>
        <w:t xml:space="preserve">August </w:t>
      </w:r>
      <w:r>
        <w:rPr>
          <w:rStyle w:val="fs13fw4fsioverflow-hidden"/>
          <w:i/>
          <w:iCs/>
          <w:sz w:val="22"/>
          <w:szCs w:val="22"/>
        </w:rPr>
        <w:t>2025</w:t>
      </w:r>
      <w:r w:rsidR="00782A2A">
        <w:rPr>
          <w:rStyle w:val="fs13fw4fsioverflow-hidden"/>
          <w:i/>
          <w:iCs/>
          <w:sz w:val="22"/>
          <w:szCs w:val="22"/>
        </w:rPr>
        <w:t xml:space="preserve"> – current</w:t>
      </w:r>
    </w:p>
    <w:p w:rsidR="00031708" w:rsidRPr="00031708" w:rsidRDefault="00031708" w:rsidP="00031708">
      <w:pPr>
        <w:tabs>
          <w:tab w:val="right" w:pos="10500"/>
        </w:tabs>
        <w:spacing w:line="276" w:lineRule="auto"/>
        <w:rPr>
          <w:rStyle w:val="fs13fw4fsioverflow-hidden"/>
          <w:iCs/>
          <w:sz w:val="22"/>
          <w:szCs w:val="22"/>
        </w:rPr>
      </w:pPr>
      <w:r>
        <w:rPr>
          <w:rStyle w:val="fs13fw4fsioverflow-hidden"/>
          <w:iCs/>
          <w:sz w:val="22"/>
          <w:szCs w:val="22"/>
        </w:rPr>
        <w:t>Advised by Jayson Smith, Ph.D. – Coastal Ecology Lab</w:t>
      </w:r>
    </w:p>
    <w:p w:rsidR="00031708" w:rsidRDefault="00031708" w:rsidP="0063055B">
      <w:pPr>
        <w:tabs>
          <w:tab w:val="right" w:pos="10500"/>
        </w:tabs>
        <w:spacing w:line="276" w:lineRule="auto"/>
        <w:rPr>
          <w:rStyle w:val="fs13fw6overflow-hidden"/>
          <w:b/>
          <w:bCs/>
          <w:sz w:val="22"/>
          <w:szCs w:val="22"/>
        </w:rPr>
      </w:pPr>
    </w:p>
    <w:p w:rsidR="006D538C" w:rsidRPr="00BF7926" w:rsidRDefault="00E83450" w:rsidP="0063055B">
      <w:pPr>
        <w:tabs>
          <w:tab w:val="right" w:pos="10500"/>
        </w:tabs>
        <w:spacing w:line="276" w:lineRule="auto"/>
        <w:rPr>
          <w:rStyle w:val="fs13fw6"/>
          <w:b/>
          <w:bCs/>
          <w:sz w:val="22"/>
          <w:szCs w:val="22"/>
        </w:rPr>
      </w:pPr>
      <w:r w:rsidRPr="00BF7926">
        <w:rPr>
          <w:rStyle w:val="fs13fw6overflow-hidden"/>
          <w:b/>
          <w:bCs/>
          <w:sz w:val="22"/>
          <w:szCs w:val="22"/>
        </w:rPr>
        <w:t>University of California, Los Angeles (UCLA)</w:t>
      </w:r>
      <w:r w:rsidRPr="00BF7926">
        <w:rPr>
          <w:rStyle w:val="fs13fw6"/>
          <w:b/>
          <w:bCs/>
          <w:sz w:val="22"/>
          <w:szCs w:val="22"/>
        </w:rPr>
        <w:tab/>
      </w:r>
      <w:r w:rsidRPr="00BF7926">
        <w:rPr>
          <w:rStyle w:val="fs13fw6overflow-hidden"/>
          <w:b/>
          <w:bCs/>
          <w:sz w:val="22"/>
          <w:szCs w:val="22"/>
        </w:rPr>
        <w:t>Los Angeles, CA</w:t>
      </w:r>
    </w:p>
    <w:p w:rsidR="00974761" w:rsidRDefault="00E8029A" w:rsidP="0063055B">
      <w:pPr>
        <w:tabs>
          <w:tab w:val="right" w:pos="10500"/>
        </w:tabs>
        <w:spacing w:line="276" w:lineRule="auto"/>
        <w:rPr>
          <w:sz w:val="22"/>
          <w:szCs w:val="22"/>
        </w:rPr>
      </w:pPr>
      <w:r>
        <w:rPr>
          <w:rStyle w:val="fs13fw4fsioverflow-hidden"/>
          <w:i/>
          <w:iCs/>
          <w:sz w:val="22"/>
          <w:szCs w:val="22"/>
        </w:rPr>
        <w:t>Bachelor of Science in Geology</w:t>
      </w:r>
      <w:r w:rsidR="00CE324B">
        <w:rPr>
          <w:rStyle w:val="fs13fw4fsioverflow-hidden"/>
          <w:i/>
          <w:iCs/>
          <w:sz w:val="22"/>
          <w:szCs w:val="22"/>
        </w:rPr>
        <w:t xml:space="preserve"> with Highest Honors</w:t>
      </w:r>
      <w:r w:rsidR="00974761">
        <w:rPr>
          <w:rStyle w:val="fs13fw4fsioverflow-hidden"/>
          <w:i/>
          <w:iCs/>
          <w:sz w:val="22"/>
          <w:szCs w:val="22"/>
        </w:rPr>
        <w:t xml:space="preserve"> | </w:t>
      </w:r>
      <w:r w:rsidR="00974761">
        <w:rPr>
          <w:rStyle w:val="fs13fw4fsioverflow-hidden"/>
          <w:iCs/>
          <w:sz w:val="22"/>
          <w:szCs w:val="22"/>
        </w:rPr>
        <w:t>Major GPA: 3.971</w:t>
      </w:r>
      <w:r w:rsidR="00974761">
        <w:rPr>
          <w:rStyle w:val="fs13fw4fsioverflow-hidden"/>
          <w:i/>
          <w:iCs/>
          <w:sz w:val="22"/>
          <w:szCs w:val="22"/>
        </w:rPr>
        <w:tab/>
        <w:t>June 2023</w:t>
      </w:r>
    </w:p>
    <w:p w:rsidR="00B3324D" w:rsidRPr="00974761" w:rsidRDefault="00E8029A" w:rsidP="0063055B">
      <w:pPr>
        <w:tabs>
          <w:tab w:val="right" w:pos="10500"/>
        </w:tabs>
        <w:spacing w:line="276" w:lineRule="auto"/>
        <w:rPr>
          <w:rStyle w:val="fs13fw4fsioverflow-hidden"/>
          <w:i/>
          <w:iCs/>
          <w:sz w:val="22"/>
          <w:szCs w:val="22"/>
        </w:rPr>
      </w:pPr>
      <w:r>
        <w:rPr>
          <w:rStyle w:val="fs13fw4fsioverflow-hidden"/>
          <w:i/>
          <w:iCs/>
          <w:sz w:val="22"/>
          <w:szCs w:val="22"/>
        </w:rPr>
        <w:t>Minor in Conservation Biology</w:t>
      </w:r>
      <w:r w:rsidR="00974761">
        <w:rPr>
          <w:rStyle w:val="fs13fw4fsioverflow-hidden"/>
          <w:i/>
          <w:iCs/>
          <w:sz w:val="22"/>
          <w:szCs w:val="22"/>
        </w:rPr>
        <w:t xml:space="preserve"> | </w:t>
      </w:r>
      <w:r w:rsidR="00CE324B">
        <w:rPr>
          <w:rStyle w:val="fs13fw4fsioverflow-hidden"/>
          <w:iCs/>
          <w:sz w:val="22"/>
          <w:szCs w:val="22"/>
        </w:rPr>
        <w:t>Minor GPA: 4.000</w:t>
      </w:r>
    </w:p>
    <w:p w:rsidR="004A5769" w:rsidRPr="00B3324D" w:rsidRDefault="004A5769" w:rsidP="004A5769">
      <w:pPr>
        <w:tabs>
          <w:tab w:val="left" w:pos="220"/>
        </w:tabs>
        <w:spacing w:line="276" w:lineRule="auto"/>
        <w:rPr>
          <w:sz w:val="22"/>
          <w:szCs w:val="22"/>
        </w:rPr>
      </w:pPr>
      <w:r w:rsidRPr="00BB2137">
        <w:rPr>
          <w:i/>
          <w:sz w:val="22"/>
          <w:szCs w:val="22"/>
        </w:rPr>
        <w:t>Cum Laude</w:t>
      </w:r>
      <w:r>
        <w:rPr>
          <w:sz w:val="22"/>
          <w:szCs w:val="22"/>
        </w:rPr>
        <w:t xml:space="preserve"> </w:t>
      </w:r>
    </w:p>
    <w:p w:rsidR="006D538C" w:rsidRDefault="00E83450" w:rsidP="0063055B">
      <w:pPr>
        <w:spacing w:line="276" w:lineRule="auto"/>
      </w:pPr>
      <w:r>
        <w:t> </w:t>
      </w:r>
    </w:p>
    <w:p w:rsidR="006D538C" w:rsidRPr="00BB2137" w:rsidRDefault="00E83450" w:rsidP="0063055B">
      <w:pPr>
        <w:pBdr>
          <w:bottom w:val="single" w:sz="12" w:space="0" w:color="000000"/>
        </w:pBdr>
        <w:spacing w:line="276" w:lineRule="auto"/>
        <w:rPr>
          <w:b/>
          <w:bCs/>
          <w:caps/>
        </w:rPr>
      </w:pPr>
      <w:r w:rsidRPr="00BB2137">
        <w:rPr>
          <w:b/>
          <w:bCs/>
          <w:caps/>
        </w:rPr>
        <w:t>awards</w:t>
      </w:r>
      <w:r w:rsidR="00F66994">
        <w:rPr>
          <w:b/>
          <w:bCs/>
          <w:caps/>
        </w:rPr>
        <w:t xml:space="preserve"> &amp; honors</w:t>
      </w:r>
    </w:p>
    <w:p w:rsidR="00A24974" w:rsidRPr="00A24974" w:rsidRDefault="00A24974" w:rsidP="0063055B">
      <w:pPr>
        <w:numPr>
          <w:ilvl w:val="0"/>
          <w:numId w:val="6"/>
        </w:numPr>
        <w:spacing w:line="276" w:lineRule="auto"/>
        <w:ind w:left="780" w:hanging="280"/>
        <w:rPr>
          <w:sz w:val="22"/>
          <w:szCs w:val="22"/>
        </w:rPr>
      </w:pPr>
      <w:r w:rsidRPr="00A24974">
        <w:rPr>
          <w:b/>
          <w:sz w:val="22"/>
          <w:szCs w:val="22"/>
        </w:rPr>
        <w:t>Vernon Gregory Memorial Scholarship</w:t>
      </w:r>
      <w:r>
        <w:rPr>
          <w:sz w:val="22"/>
          <w:szCs w:val="22"/>
        </w:rPr>
        <w:t xml:space="preserve"> for graduate-level research in biology (2026)</w:t>
      </w:r>
    </w:p>
    <w:p w:rsidR="00F2254E" w:rsidRPr="00F2254E" w:rsidRDefault="00F2254E" w:rsidP="0063055B">
      <w:pPr>
        <w:numPr>
          <w:ilvl w:val="0"/>
          <w:numId w:val="6"/>
        </w:numPr>
        <w:spacing w:line="276" w:lineRule="auto"/>
        <w:ind w:left="780" w:hanging="280"/>
        <w:rPr>
          <w:sz w:val="22"/>
          <w:szCs w:val="22"/>
        </w:rPr>
      </w:pPr>
      <w:r w:rsidRPr="00F2254E">
        <w:rPr>
          <w:b/>
          <w:sz w:val="22"/>
          <w:szCs w:val="22"/>
        </w:rPr>
        <w:t>Graduate Research Fund</w:t>
      </w:r>
      <w:r>
        <w:rPr>
          <w:sz w:val="22"/>
          <w:szCs w:val="22"/>
        </w:rPr>
        <w:t xml:space="preserve"> for conducting ecology research in the field for CPP (2025)</w:t>
      </w:r>
    </w:p>
    <w:p w:rsidR="002C2432" w:rsidRPr="002C2432" w:rsidRDefault="002C2432" w:rsidP="0063055B">
      <w:pPr>
        <w:numPr>
          <w:ilvl w:val="0"/>
          <w:numId w:val="6"/>
        </w:numPr>
        <w:spacing w:line="276" w:lineRule="auto"/>
        <w:ind w:left="780" w:hanging="280"/>
        <w:rPr>
          <w:sz w:val="22"/>
          <w:szCs w:val="22"/>
        </w:rPr>
      </w:pPr>
      <w:r w:rsidRPr="002C2432">
        <w:rPr>
          <w:b/>
          <w:sz w:val="22"/>
          <w:szCs w:val="22"/>
        </w:rPr>
        <w:t>Special Thanks for Achieving Results (STAR) Award</w:t>
      </w:r>
      <w:r>
        <w:rPr>
          <w:sz w:val="22"/>
          <w:szCs w:val="22"/>
        </w:rPr>
        <w:t xml:space="preserve"> for exceptional accomplishments during emergency assignments within the National Park Service</w:t>
      </w:r>
      <w:r w:rsidR="006825B0">
        <w:rPr>
          <w:sz w:val="22"/>
          <w:szCs w:val="22"/>
        </w:rPr>
        <w:t xml:space="preserve"> (2025)</w:t>
      </w:r>
    </w:p>
    <w:p w:rsidR="00AA2A33" w:rsidRPr="00AA2A33" w:rsidRDefault="00AA2A33" w:rsidP="0063055B">
      <w:pPr>
        <w:numPr>
          <w:ilvl w:val="0"/>
          <w:numId w:val="6"/>
        </w:numPr>
        <w:spacing w:line="276" w:lineRule="auto"/>
        <w:ind w:left="780" w:hanging="280"/>
        <w:rPr>
          <w:sz w:val="22"/>
          <w:szCs w:val="22"/>
        </w:rPr>
      </w:pPr>
      <w:r w:rsidRPr="00AA2A33">
        <w:rPr>
          <w:b/>
          <w:sz w:val="22"/>
          <w:szCs w:val="22"/>
        </w:rPr>
        <w:t>Segal AmeriCorps Education Award</w:t>
      </w:r>
      <w:r>
        <w:rPr>
          <w:sz w:val="22"/>
          <w:szCs w:val="22"/>
        </w:rPr>
        <w:t xml:space="preserve"> for completion of public service through Scientists-in-Parks and the Student Conservation Association (2024)</w:t>
      </w:r>
    </w:p>
    <w:p w:rsidR="009B0E1B" w:rsidRDefault="0089341D" w:rsidP="0063055B">
      <w:pPr>
        <w:numPr>
          <w:ilvl w:val="0"/>
          <w:numId w:val="6"/>
        </w:numPr>
        <w:spacing w:line="276" w:lineRule="auto"/>
        <w:ind w:left="780" w:hanging="280"/>
        <w:rPr>
          <w:sz w:val="22"/>
          <w:szCs w:val="22"/>
        </w:rPr>
      </w:pPr>
      <w:r w:rsidRPr="0089341D">
        <w:rPr>
          <w:b/>
          <w:sz w:val="22"/>
          <w:szCs w:val="22"/>
        </w:rPr>
        <w:t>Valedictorian</w:t>
      </w:r>
      <w:r>
        <w:rPr>
          <w:sz w:val="22"/>
          <w:szCs w:val="22"/>
        </w:rPr>
        <w:t xml:space="preserve"> </w:t>
      </w:r>
      <w:r w:rsidR="00D90E8C" w:rsidRPr="00D90E8C">
        <w:rPr>
          <w:b/>
          <w:sz w:val="22"/>
          <w:szCs w:val="22"/>
        </w:rPr>
        <w:t>&amp;</w:t>
      </w:r>
      <w:r w:rsidR="00D90E8C">
        <w:rPr>
          <w:sz w:val="22"/>
          <w:szCs w:val="22"/>
        </w:rPr>
        <w:t xml:space="preserve"> </w:t>
      </w:r>
      <w:r w:rsidR="00D90E8C">
        <w:rPr>
          <w:b/>
          <w:sz w:val="22"/>
          <w:szCs w:val="22"/>
        </w:rPr>
        <w:t xml:space="preserve">Eugene B. Waggoner Scholarship </w:t>
      </w:r>
      <w:r>
        <w:rPr>
          <w:sz w:val="22"/>
          <w:szCs w:val="22"/>
        </w:rPr>
        <w:t xml:space="preserve">for highest academic achievement </w:t>
      </w:r>
      <w:r w:rsidR="000A7941">
        <w:rPr>
          <w:sz w:val="22"/>
          <w:szCs w:val="22"/>
        </w:rPr>
        <w:t xml:space="preserve">of </w:t>
      </w:r>
      <w:r w:rsidR="00061400">
        <w:rPr>
          <w:sz w:val="22"/>
          <w:szCs w:val="22"/>
        </w:rPr>
        <w:t>UCLA Earth, Planetary, and Space Sciences (2023)</w:t>
      </w:r>
    </w:p>
    <w:p w:rsidR="00CF4ECE" w:rsidRPr="00CF4ECE" w:rsidRDefault="00CF4ECE" w:rsidP="00CF4ECE">
      <w:pPr>
        <w:numPr>
          <w:ilvl w:val="0"/>
          <w:numId w:val="6"/>
        </w:numPr>
        <w:spacing w:line="276" w:lineRule="auto"/>
        <w:ind w:left="780" w:hanging="280"/>
        <w:rPr>
          <w:sz w:val="22"/>
          <w:szCs w:val="22"/>
        </w:rPr>
      </w:pPr>
      <w:r w:rsidRPr="00BF7926">
        <w:rPr>
          <w:b/>
          <w:sz w:val="22"/>
          <w:szCs w:val="22"/>
        </w:rPr>
        <w:t>Queen's Road Foundation Undergraduate Research Fellowship</w:t>
      </w:r>
      <w:r w:rsidRPr="00BF7926">
        <w:rPr>
          <w:sz w:val="22"/>
          <w:szCs w:val="22"/>
        </w:rPr>
        <w:t xml:space="preserve"> </w:t>
      </w:r>
      <w:r>
        <w:rPr>
          <w:sz w:val="22"/>
          <w:szCs w:val="22"/>
        </w:rPr>
        <w:t xml:space="preserve">for independent research as a </w:t>
      </w:r>
      <w:r w:rsidR="00477F88">
        <w:rPr>
          <w:sz w:val="22"/>
          <w:szCs w:val="22"/>
        </w:rPr>
        <w:t xml:space="preserve">woman in the physical sciences </w:t>
      </w:r>
      <w:r w:rsidR="006144AB">
        <w:rPr>
          <w:sz w:val="22"/>
          <w:szCs w:val="22"/>
        </w:rPr>
        <w:t>(2022)</w:t>
      </w:r>
    </w:p>
    <w:p w:rsidR="006D538C" w:rsidRPr="00BF7926" w:rsidRDefault="00E83450" w:rsidP="0063055B">
      <w:pPr>
        <w:numPr>
          <w:ilvl w:val="0"/>
          <w:numId w:val="6"/>
        </w:numPr>
        <w:spacing w:line="276" w:lineRule="auto"/>
        <w:ind w:left="780" w:hanging="280"/>
        <w:rPr>
          <w:sz w:val="22"/>
          <w:szCs w:val="22"/>
        </w:rPr>
      </w:pPr>
      <w:r w:rsidRPr="00BF7926">
        <w:rPr>
          <w:b/>
          <w:sz w:val="22"/>
          <w:szCs w:val="22"/>
        </w:rPr>
        <w:t xml:space="preserve">Dean </w:t>
      </w:r>
      <w:proofErr w:type="spellStart"/>
      <w:r w:rsidRPr="00BF7926">
        <w:rPr>
          <w:b/>
          <w:sz w:val="22"/>
          <w:szCs w:val="22"/>
        </w:rPr>
        <w:t>Oberste</w:t>
      </w:r>
      <w:proofErr w:type="spellEnd"/>
      <w:r w:rsidRPr="00BF7926">
        <w:rPr>
          <w:b/>
          <w:sz w:val="22"/>
          <w:szCs w:val="22"/>
        </w:rPr>
        <w:t>-Lehn Scholarship</w:t>
      </w:r>
      <w:r w:rsidRPr="00BF7926">
        <w:rPr>
          <w:sz w:val="22"/>
          <w:szCs w:val="22"/>
        </w:rPr>
        <w:t xml:space="preserve"> for advanced fieldwork as a Geology major</w:t>
      </w:r>
      <w:r w:rsidR="006144AB">
        <w:rPr>
          <w:sz w:val="22"/>
          <w:szCs w:val="22"/>
        </w:rPr>
        <w:t xml:space="preserve"> (</w:t>
      </w:r>
      <w:r w:rsidR="00061400">
        <w:rPr>
          <w:sz w:val="22"/>
          <w:szCs w:val="22"/>
        </w:rPr>
        <w:t>2022</w:t>
      </w:r>
      <w:r w:rsidR="006144AB">
        <w:rPr>
          <w:sz w:val="22"/>
          <w:szCs w:val="22"/>
        </w:rPr>
        <w:t>)</w:t>
      </w:r>
    </w:p>
    <w:p w:rsidR="000A7941" w:rsidRDefault="00E83450" w:rsidP="000A7941">
      <w:pPr>
        <w:numPr>
          <w:ilvl w:val="0"/>
          <w:numId w:val="6"/>
        </w:numPr>
        <w:spacing w:line="276" w:lineRule="auto"/>
        <w:ind w:left="780" w:hanging="280"/>
        <w:rPr>
          <w:sz w:val="22"/>
          <w:szCs w:val="22"/>
        </w:rPr>
      </w:pPr>
      <w:r w:rsidRPr="00BF7926">
        <w:rPr>
          <w:b/>
          <w:sz w:val="22"/>
          <w:szCs w:val="22"/>
        </w:rPr>
        <w:t>Dean's Honors List</w:t>
      </w:r>
      <w:r w:rsidRPr="00BF7926">
        <w:rPr>
          <w:sz w:val="22"/>
          <w:szCs w:val="22"/>
        </w:rPr>
        <w:t xml:space="preserve"> </w:t>
      </w:r>
      <w:r w:rsidR="004A5769">
        <w:rPr>
          <w:sz w:val="22"/>
          <w:szCs w:val="22"/>
        </w:rPr>
        <w:t xml:space="preserve">UCLA, </w:t>
      </w:r>
      <w:r w:rsidRPr="00BF7926">
        <w:rPr>
          <w:sz w:val="22"/>
          <w:szCs w:val="22"/>
        </w:rPr>
        <w:t xml:space="preserve">awarded </w:t>
      </w:r>
      <w:r w:rsidR="00B35361">
        <w:rPr>
          <w:sz w:val="22"/>
          <w:szCs w:val="22"/>
        </w:rPr>
        <w:t>eleven</w:t>
      </w:r>
      <w:r w:rsidRPr="00BF7926">
        <w:rPr>
          <w:sz w:val="22"/>
          <w:szCs w:val="22"/>
        </w:rPr>
        <w:t xml:space="preserve"> times</w:t>
      </w:r>
      <w:r w:rsidR="006144AB">
        <w:rPr>
          <w:sz w:val="22"/>
          <w:szCs w:val="22"/>
        </w:rPr>
        <w:t xml:space="preserve"> (2020-2023)</w:t>
      </w:r>
    </w:p>
    <w:p w:rsidR="006D538C" w:rsidRPr="000A7941" w:rsidRDefault="00E83450" w:rsidP="000A7941">
      <w:pPr>
        <w:spacing w:line="276" w:lineRule="auto"/>
        <w:rPr>
          <w:sz w:val="22"/>
          <w:szCs w:val="22"/>
        </w:rPr>
      </w:pPr>
      <w:r>
        <w:t> </w:t>
      </w:r>
    </w:p>
    <w:p w:rsidR="00A07CA8" w:rsidRPr="00103C50" w:rsidRDefault="0063055B" w:rsidP="00103C50">
      <w:pPr>
        <w:pBdr>
          <w:bottom w:val="single" w:sz="12" w:space="0" w:color="000000"/>
        </w:pBdr>
        <w:spacing w:line="276" w:lineRule="auto"/>
        <w:rPr>
          <w:b/>
          <w:bCs/>
          <w:caps/>
        </w:rPr>
      </w:pPr>
      <w:r>
        <w:rPr>
          <w:b/>
          <w:bCs/>
          <w:caps/>
        </w:rPr>
        <w:t>Research</w:t>
      </w:r>
      <w:r w:rsidR="000A7941">
        <w:rPr>
          <w:b/>
          <w:bCs/>
          <w:caps/>
        </w:rPr>
        <w:t xml:space="preserve"> &amp; field</w:t>
      </w:r>
      <w:r>
        <w:rPr>
          <w:b/>
          <w:bCs/>
          <w:caps/>
        </w:rPr>
        <w:t xml:space="preserve"> experience</w:t>
      </w:r>
    </w:p>
    <w:p w:rsidR="008C058C" w:rsidRDefault="008C058C" w:rsidP="008C058C">
      <w:pPr>
        <w:tabs>
          <w:tab w:val="left" w:pos="220"/>
        </w:tabs>
        <w:rPr>
          <w:rStyle w:val="fs13fw6overflow-hidden"/>
          <w:bCs/>
          <w:sz w:val="22"/>
          <w:szCs w:val="22"/>
        </w:rPr>
      </w:pPr>
      <w:r>
        <w:rPr>
          <w:rStyle w:val="fs13fw6overflow-hidden"/>
          <w:b/>
          <w:bCs/>
          <w:sz w:val="22"/>
          <w:szCs w:val="22"/>
        </w:rPr>
        <w:t xml:space="preserve">Graduate Student Researcher </w:t>
      </w:r>
      <w:r>
        <w:rPr>
          <w:rStyle w:val="fs13fw6overflow-hidden"/>
          <w:bCs/>
          <w:sz w:val="22"/>
          <w:szCs w:val="22"/>
        </w:rPr>
        <w:tab/>
      </w:r>
      <w:r>
        <w:rPr>
          <w:rStyle w:val="fs13fw6overflow-hidden"/>
          <w:bCs/>
          <w:sz w:val="22"/>
          <w:szCs w:val="22"/>
        </w:rPr>
        <w:tab/>
        <w:t xml:space="preserve">                                                                                         </w:t>
      </w:r>
      <w:r>
        <w:rPr>
          <w:rStyle w:val="fs13fw6overflow-hidden"/>
          <w:bCs/>
          <w:i/>
          <w:sz w:val="22"/>
          <w:szCs w:val="22"/>
        </w:rPr>
        <w:t>August 2025 – current</w:t>
      </w:r>
    </w:p>
    <w:p w:rsidR="008C058C" w:rsidRDefault="008C058C" w:rsidP="008C058C">
      <w:pPr>
        <w:tabs>
          <w:tab w:val="left" w:pos="220"/>
        </w:tabs>
        <w:rPr>
          <w:rStyle w:val="fs13fw6overflow-hidden"/>
          <w:bCs/>
          <w:sz w:val="22"/>
          <w:szCs w:val="22"/>
        </w:rPr>
      </w:pPr>
      <w:r>
        <w:rPr>
          <w:rStyle w:val="fs13fw6overflow-hidden"/>
          <w:bCs/>
          <w:sz w:val="22"/>
          <w:szCs w:val="22"/>
        </w:rPr>
        <w:t xml:space="preserve">Coastal Ecology Lab, CPP, Department of Biological Sciences, Pomona, CA </w:t>
      </w:r>
    </w:p>
    <w:p w:rsidR="008C058C" w:rsidRDefault="008C058C" w:rsidP="008C058C">
      <w:pPr>
        <w:tabs>
          <w:tab w:val="left" w:pos="220"/>
        </w:tabs>
        <w:rPr>
          <w:rStyle w:val="fs13fw6overflow-hidden"/>
          <w:bCs/>
          <w:sz w:val="22"/>
          <w:szCs w:val="22"/>
        </w:rPr>
      </w:pPr>
      <w:r>
        <w:rPr>
          <w:rStyle w:val="fs13fw6overflow-hidden"/>
          <w:bCs/>
          <w:sz w:val="22"/>
          <w:szCs w:val="22"/>
        </w:rPr>
        <w:t>Supervisor: Jayson Smith, Ph.D.</w:t>
      </w:r>
    </w:p>
    <w:p w:rsidR="008C058C" w:rsidRPr="00C25B09" w:rsidRDefault="004A13D4" w:rsidP="008C058C">
      <w:pPr>
        <w:tabs>
          <w:tab w:val="left" w:pos="220"/>
        </w:tabs>
        <w:rPr>
          <w:i/>
          <w:sz w:val="22"/>
          <w:szCs w:val="22"/>
        </w:rPr>
      </w:pPr>
      <w:r>
        <w:rPr>
          <w:i/>
          <w:sz w:val="22"/>
          <w:szCs w:val="22"/>
        </w:rPr>
        <w:t>Master’s thesis research focusing on rocky intertidal community analysis</w:t>
      </w:r>
    </w:p>
    <w:p w:rsidR="008C058C" w:rsidRDefault="00F2254E" w:rsidP="008C058C">
      <w:pPr>
        <w:pStyle w:val="ListParagraph"/>
        <w:numPr>
          <w:ilvl w:val="0"/>
          <w:numId w:val="10"/>
        </w:numPr>
        <w:tabs>
          <w:tab w:val="left" w:pos="220"/>
        </w:tabs>
        <w:rPr>
          <w:sz w:val="22"/>
          <w:szCs w:val="22"/>
        </w:rPr>
      </w:pPr>
      <w:r>
        <w:rPr>
          <w:sz w:val="22"/>
          <w:szCs w:val="22"/>
        </w:rPr>
        <w:t>Project development</w:t>
      </w:r>
    </w:p>
    <w:p w:rsidR="004A13D4" w:rsidRDefault="004A13D4" w:rsidP="004A13D4">
      <w:pPr>
        <w:pStyle w:val="ListParagraph"/>
        <w:numPr>
          <w:ilvl w:val="1"/>
          <w:numId w:val="10"/>
        </w:numPr>
        <w:tabs>
          <w:tab w:val="left" w:pos="220"/>
        </w:tabs>
        <w:rPr>
          <w:sz w:val="22"/>
          <w:szCs w:val="22"/>
        </w:rPr>
      </w:pPr>
      <w:r>
        <w:rPr>
          <w:sz w:val="22"/>
          <w:szCs w:val="22"/>
        </w:rPr>
        <w:t xml:space="preserve">Reviewing relevant literature </w:t>
      </w:r>
    </w:p>
    <w:p w:rsidR="004A13D4" w:rsidRDefault="004A13D4" w:rsidP="004A13D4">
      <w:pPr>
        <w:pStyle w:val="ListParagraph"/>
        <w:numPr>
          <w:ilvl w:val="1"/>
          <w:numId w:val="10"/>
        </w:numPr>
        <w:tabs>
          <w:tab w:val="left" w:pos="220"/>
        </w:tabs>
        <w:rPr>
          <w:sz w:val="22"/>
          <w:szCs w:val="22"/>
        </w:rPr>
      </w:pPr>
      <w:r>
        <w:rPr>
          <w:sz w:val="22"/>
          <w:szCs w:val="22"/>
        </w:rPr>
        <w:t>Establishing a methodology for data organization and analysis</w:t>
      </w:r>
    </w:p>
    <w:p w:rsidR="004A13D4" w:rsidRDefault="004A13D4" w:rsidP="008C058C">
      <w:pPr>
        <w:pStyle w:val="ListParagraph"/>
        <w:numPr>
          <w:ilvl w:val="0"/>
          <w:numId w:val="10"/>
        </w:numPr>
        <w:tabs>
          <w:tab w:val="left" w:pos="220"/>
        </w:tabs>
        <w:rPr>
          <w:sz w:val="22"/>
          <w:szCs w:val="22"/>
        </w:rPr>
      </w:pPr>
      <w:r>
        <w:rPr>
          <w:sz w:val="22"/>
          <w:szCs w:val="22"/>
        </w:rPr>
        <w:t>Long-term monitoring fieldwork</w:t>
      </w:r>
    </w:p>
    <w:p w:rsidR="004A13D4" w:rsidRDefault="008F5CF2" w:rsidP="004A13D4">
      <w:pPr>
        <w:pStyle w:val="ListParagraph"/>
        <w:numPr>
          <w:ilvl w:val="1"/>
          <w:numId w:val="10"/>
        </w:numPr>
        <w:tabs>
          <w:tab w:val="left" w:pos="220"/>
        </w:tabs>
        <w:rPr>
          <w:sz w:val="22"/>
          <w:szCs w:val="22"/>
        </w:rPr>
      </w:pPr>
      <w:r>
        <w:rPr>
          <w:sz w:val="22"/>
          <w:szCs w:val="22"/>
        </w:rPr>
        <w:t>F</w:t>
      </w:r>
      <w:r w:rsidR="004A13D4">
        <w:rPr>
          <w:sz w:val="22"/>
          <w:szCs w:val="22"/>
        </w:rPr>
        <w:t>ollowing Multi-Agency Rocky Intertidal Network (</w:t>
      </w:r>
      <w:proofErr w:type="spellStart"/>
      <w:r w:rsidR="004A13D4">
        <w:rPr>
          <w:sz w:val="22"/>
          <w:szCs w:val="22"/>
        </w:rPr>
        <w:t>MARINe</w:t>
      </w:r>
      <w:proofErr w:type="spellEnd"/>
      <w:r w:rsidR="004A13D4">
        <w:rPr>
          <w:sz w:val="22"/>
          <w:szCs w:val="22"/>
        </w:rPr>
        <w:t>) protocol to conduct long-term and biodiversity monitoring surveys</w:t>
      </w:r>
    </w:p>
    <w:p w:rsidR="004A13D4" w:rsidRDefault="004A13D4" w:rsidP="008C058C">
      <w:pPr>
        <w:pStyle w:val="ListParagraph"/>
        <w:numPr>
          <w:ilvl w:val="0"/>
          <w:numId w:val="10"/>
        </w:numPr>
        <w:tabs>
          <w:tab w:val="left" w:pos="220"/>
        </w:tabs>
        <w:rPr>
          <w:sz w:val="22"/>
          <w:szCs w:val="22"/>
        </w:rPr>
      </w:pPr>
      <w:r>
        <w:rPr>
          <w:sz w:val="22"/>
          <w:szCs w:val="22"/>
        </w:rPr>
        <w:t>Data analysis</w:t>
      </w:r>
    </w:p>
    <w:p w:rsidR="008F5CF2" w:rsidRPr="008F5CF2" w:rsidRDefault="008F5CF2" w:rsidP="008F5CF2">
      <w:pPr>
        <w:pStyle w:val="ListParagraph"/>
        <w:numPr>
          <w:ilvl w:val="1"/>
          <w:numId w:val="10"/>
        </w:numPr>
        <w:tabs>
          <w:tab w:val="left" w:pos="220"/>
        </w:tabs>
        <w:rPr>
          <w:sz w:val="22"/>
          <w:szCs w:val="22"/>
        </w:rPr>
      </w:pPr>
      <w:r>
        <w:rPr>
          <w:sz w:val="22"/>
          <w:szCs w:val="22"/>
        </w:rPr>
        <w:t>Programming with R software</w:t>
      </w:r>
    </w:p>
    <w:p w:rsidR="009B3227" w:rsidRDefault="009B3227" w:rsidP="00C25B09">
      <w:pPr>
        <w:tabs>
          <w:tab w:val="left" w:pos="220"/>
        </w:tabs>
        <w:rPr>
          <w:rStyle w:val="fs13fw6overflow-hidden"/>
          <w:b/>
          <w:bCs/>
          <w:sz w:val="22"/>
          <w:szCs w:val="22"/>
        </w:rPr>
      </w:pPr>
    </w:p>
    <w:p w:rsidR="0055472F" w:rsidRDefault="0055472F" w:rsidP="00C25B09">
      <w:pPr>
        <w:tabs>
          <w:tab w:val="left" w:pos="220"/>
        </w:tabs>
        <w:rPr>
          <w:rStyle w:val="fs13fw6overflow-hidden"/>
          <w:b/>
          <w:bCs/>
          <w:sz w:val="22"/>
          <w:szCs w:val="22"/>
        </w:rPr>
      </w:pPr>
    </w:p>
    <w:p w:rsidR="0055472F" w:rsidRDefault="0055472F" w:rsidP="00C25B09">
      <w:pPr>
        <w:tabs>
          <w:tab w:val="left" w:pos="220"/>
        </w:tabs>
        <w:rPr>
          <w:rStyle w:val="fs13fw6overflow-hidden"/>
          <w:b/>
          <w:bCs/>
          <w:sz w:val="22"/>
          <w:szCs w:val="22"/>
        </w:rPr>
      </w:pPr>
    </w:p>
    <w:p w:rsidR="0055472F" w:rsidRDefault="0055472F" w:rsidP="00C25B09">
      <w:pPr>
        <w:tabs>
          <w:tab w:val="left" w:pos="220"/>
        </w:tabs>
        <w:rPr>
          <w:rStyle w:val="fs13fw6overflow-hidden"/>
          <w:b/>
          <w:bCs/>
          <w:sz w:val="22"/>
          <w:szCs w:val="22"/>
        </w:rPr>
      </w:pPr>
    </w:p>
    <w:p w:rsidR="0055472F" w:rsidRDefault="0055472F" w:rsidP="00C25B09">
      <w:pPr>
        <w:tabs>
          <w:tab w:val="left" w:pos="220"/>
        </w:tabs>
        <w:rPr>
          <w:rStyle w:val="fs13fw6overflow-hidden"/>
          <w:b/>
          <w:bCs/>
          <w:sz w:val="22"/>
          <w:szCs w:val="22"/>
        </w:rPr>
      </w:pPr>
    </w:p>
    <w:p w:rsidR="0055472F" w:rsidRDefault="0055472F" w:rsidP="00C25B09">
      <w:pPr>
        <w:tabs>
          <w:tab w:val="left" w:pos="220"/>
        </w:tabs>
        <w:rPr>
          <w:rStyle w:val="fs13fw6overflow-hidden"/>
          <w:b/>
          <w:bCs/>
          <w:sz w:val="22"/>
          <w:szCs w:val="22"/>
        </w:rPr>
      </w:pPr>
    </w:p>
    <w:p w:rsidR="0055472F" w:rsidRDefault="0055472F" w:rsidP="00C25B09">
      <w:pPr>
        <w:tabs>
          <w:tab w:val="left" w:pos="220"/>
        </w:tabs>
        <w:rPr>
          <w:rStyle w:val="fs13fw6overflow-hidden"/>
          <w:b/>
          <w:bCs/>
          <w:sz w:val="22"/>
          <w:szCs w:val="22"/>
        </w:rPr>
      </w:pPr>
    </w:p>
    <w:p w:rsidR="0055472F" w:rsidRDefault="0055472F" w:rsidP="00C25B09">
      <w:pPr>
        <w:tabs>
          <w:tab w:val="left" w:pos="220"/>
        </w:tabs>
        <w:rPr>
          <w:rStyle w:val="fs13fw6overflow-hidden"/>
          <w:b/>
          <w:bCs/>
          <w:sz w:val="22"/>
          <w:szCs w:val="22"/>
        </w:rPr>
      </w:pPr>
    </w:p>
    <w:p w:rsidR="00C25B09" w:rsidRDefault="00C25B09" w:rsidP="00C25B09">
      <w:pPr>
        <w:tabs>
          <w:tab w:val="left" w:pos="220"/>
        </w:tabs>
        <w:rPr>
          <w:rStyle w:val="fs13fw6overflow-hidden"/>
          <w:bCs/>
          <w:sz w:val="22"/>
          <w:szCs w:val="22"/>
        </w:rPr>
      </w:pPr>
      <w:r w:rsidRPr="00C25B09">
        <w:rPr>
          <w:rStyle w:val="fs13fw6overflow-hidden"/>
          <w:b/>
          <w:bCs/>
          <w:sz w:val="22"/>
          <w:szCs w:val="22"/>
        </w:rPr>
        <w:lastRenderedPageBreak/>
        <w:t>Biological Science Technician</w:t>
      </w:r>
      <w:r>
        <w:rPr>
          <w:rStyle w:val="fs13fw6overflow-hidden"/>
          <w:b/>
          <w:bCs/>
          <w:sz w:val="22"/>
          <w:szCs w:val="22"/>
        </w:rPr>
        <w:t xml:space="preserve"> </w:t>
      </w:r>
      <w:r>
        <w:rPr>
          <w:rStyle w:val="fs13fw6overflow-hidden"/>
          <w:bCs/>
          <w:sz w:val="22"/>
          <w:szCs w:val="22"/>
        </w:rPr>
        <w:tab/>
      </w:r>
      <w:r>
        <w:rPr>
          <w:rStyle w:val="fs13fw6overflow-hidden"/>
          <w:bCs/>
          <w:sz w:val="22"/>
          <w:szCs w:val="22"/>
        </w:rPr>
        <w:tab/>
        <w:t xml:space="preserve">                                                                         </w:t>
      </w:r>
      <w:r w:rsidR="00ED4101">
        <w:rPr>
          <w:rStyle w:val="fs13fw6overflow-hidden"/>
          <w:bCs/>
          <w:sz w:val="22"/>
          <w:szCs w:val="22"/>
        </w:rPr>
        <w:t xml:space="preserve">            </w:t>
      </w:r>
      <w:r w:rsidR="00ED4101">
        <w:rPr>
          <w:rStyle w:val="fs13fw6overflow-hidden"/>
          <w:bCs/>
          <w:i/>
          <w:sz w:val="22"/>
          <w:szCs w:val="22"/>
        </w:rPr>
        <w:t>June</w:t>
      </w:r>
      <w:r>
        <w:rPr>
          <w:rStyle w:val="fs13fw6overflow-hidden"/>
          <w:bCs/>
          <w:i/>
          <w:sz w:val="22"/>
          <w:szCs w:val="22"/>
        </w:rPr>
        <w:t xml:space="preserve"> 2025</w:t>
      </w:r>
      <w:r w:rsidRPr="00A973C2">
        <w:rPr>
          <w:rStyle w:val="fs13fw6overflow-hidden"/>
          <w:bCs/>
          <w:i/>
          <w:sz w:val="22"/>
          <w:szCs w:val="22"/>
        </w:rPr>
        <w:t xml:space="preserve"> – </w:t>
      </w:r>
      <w:r w:rsidR="00ED4101">
        <w:rPr>
          <w:rStyle w:val="fs13fw6overflow-hidden"/>
          <w:bCs/>
          <w:i/>
          <w:sz w:val="22"/>
          <w:szCs w:val="22"/>
        </w:rPr>
        <w:t>August</w:t>
      </w:r>
      <w:r>
        <w:rPr>
          <w:rStyle w:val="fs13fw6overflow-hidden"/>
          <w:bCs/>
          <w:i/>
          <w:sz w:val="22"/>
          <w:szCs w:val="22"/>
        </w:rPr>
        <w:t xml:space="preserve"> 2025</w:t>
      </w:r>
    </w:p>
    <w:p w:rsidR="00C25B09" w:rsidRDefault="00C25B09" w:rsidP="00C25B09">
      <w:pPr>
        <w:tabs>
          <w:tab w:val="left" w:pos="220"/>
        </w:tabs>
        <w:rPr>
          <w:rStyle w:val="fs13fw6overflow-hidden"/>
          <w:bCs/>
          <w:sz w:val="22"/>
          <w:szCs w:val="22"/>
        </w:rPr>
      </w:pPr>
      <w:r>
        <w:rPr>
          <w:rStyle w:val="fs13fw6overflow-hidden"/>
          <w:bCs/>
          <w:sz w:val="22"/>
          <w:szCs w:val="22"/>
        </w:rPr>
        <w:t xml:space="preserve">National Park Service (NPS), Oregon Caves National Monument and Preserve, Cave Junction, OR </w:t>
      </w:r>
    </w:p>
    <w:p w:rsidR="00C25B09" w:rsidRDefault="008A48C5" w:rsidP="00C25B09">
      <w:pPr>
        <w:tabs>
          <w:tab w:val="left" w:pos="220"/>
        </w:tabs>
        <w:rPr>
          <w:rStyle w:val="fs13fw6overflow-hidden"/>
          <w:bCs/>
          <w:sz w:val="22"/>
          <w:szCs w:val="22"/>
        </w:rPr>
      </w:pPr>
      <w:r>
        <w:rPr>
          <w:rStyle w:val="fs13fw6overflow-hidden"/>
          <w:bCs/>
          <w:sz w:val="22"/>
          <w:szCs w:val="22"/>
        </w:rPr>
        <w:t xml:space="preserve">Supervisor: Jason </w:t>
      </w:r>
      <w:proofErr w:type="spellStart"/>
      <w:r>
        <w:rPr>
          <w:rStyle w:val="fs13fw6overflow-hidden"/>
          <w:bCs/>
          <w:sz w:val="22"/>
          <w:szCs w:val="22"/>
        </w:rPr>
        <w:t>Walz</w:t>
      </w:r>
      <w:proofErr w:type="spellEnd"/>
    </w:p>
    <w:p w:rsidR="00C25B09" w:rsidRPr="00C25B09" w:rsidRDefault="00C25B09" w:rsidP="00C25B09">
      <w:pPr>
        <w:tabs>
          <w:tab w:val="left" w:pos="220"/>
        </w:tabs>
        <w:rPr>
          <w:i/>
          <w:sz w:val="22"/>
          <w:szCs w:val="22"/>
        </w:rPr>
      </w:pPr>
      <w:r w:rsidRPr="00C25B09">
        <w:rPr>
          <w:i/>
          <w:sz w:val="22"/>
          <w:szCs w:val="22"/>
        </w:rPr>
        <w:t xml:space="preserve">Natural resource management and youth corps crew leadership </w:t>
      </w:r>
    </w:p>
    <w:p w:rsidR="00C25B09" w:rsidRDefault="00C25B09" w:rsidP="00C25B09">
      <w:pPr>
        <w:pStyle w:val="ListParagraph"/>
        <w:numPr>
          <w:ilvl w:val="0"/>
          <w:numId w:val="10"/>
        </w:numPr>
        <w:tabs>
          <w:tab w:val="left" w:pos="220"/>
        </w:tabs>
        <w:rPr>
          <w:sz w:val="22"/>
          <w:szCs w:val="22"/>
        </w:rPr>
      </w:pPr>
      <w:r>
        <w:rPr>
          <w:sz w:val="22"/>
          <w:szCs w:val="22"/>
        </w:rPr>
        <w:t>Biological monitoring</w:t>
      </w:r>
    </w:p>
    <w:p w:rsidR="00C25B09" w:rsidRDefault="008A48C5" w:rsidP="00C25B09">
      <w:pPr>
        <w:pStyle w:val="ListParagraph"/>
        <w:numPr>
          <w:ilvl w:val="1"/>
          <w:numId w:val="10"/>
        </w:numPr>
        <w:tabs>
          <w:tab w:val="left" w:pos="220"/>
        </w:tabs>
        <w:rPr>
          <w:sz w:val="22"/>
          <w:szCs w:val="22"/>
        </w:rPr>
      </w:pPr>
      <w:r>
        <w:rPr>
          <w:sz w:val="22"/>
          <w:szCs w:val="22"/>
        </w:rPr>
        <w:t>Conducted</w:t>
      </w:r>
      <w:r w:rsidR="00C25B09">
        <w:rPr>
          <w:sz w:val="22"/>
          <w:szCs w:val="22"/>
        </w:rPr>
        <w:t xml:space="preserve"> surveys of various wildlife populations including bat, butterfly, and cave-dwelling invertebrates </w:t>
      </w:r>
    </w:p>
    <w:p w:rsidR="00C25B09" w:rsidRDefault="008A48C5" w:rsidP="00C25B09">
      <w:pPr>
        <w:pStyle w:val="ListParagraph"/>
        <w:numPr>
          <w:ilvl w:val="1"/>
          <w:numId w:val="10"/>
        </w:numPr>
        <w:tabs>
          <w:tab w:val="left" w:pos="220"/>
        </w:tabs>
        <w:rPr>
          <w:sz w:val="22"/>
          <w:szCs w:val="22"/>
        </w:rPr>
      </w:pPr>
      <w:r>
        <w:rPr>
          <w:sz w:val="22"/>
          <w:szCs w:val="22"/>
        </w:rPr>
        <w:t>Assisted</w:t>
      </w:r>
      <w:r w:rsidR="00C25B09">
        <w:rPr>
          <w:sz w:val="22"/>
          <w:szCs w:val="22"/>
        </w:rPr>
        <w:t xml:space="preserve"> in the set-up and tear-down of acoustic recording devices, which included hiking with the equipment in the backcountry and driving rough terrain to remote sites</w:t>
      </w:r>
    </w:p>
    <w:p w:rsidR="00C25B09" w:rsidRPr="0063055B" w:rsidRDefault="008A48C5" w:rsidP="00C25B09">
      <w:pPr>
        <w:pStyle w:val="ListParagraph"/>
        <w:numPr>
          <w:ilvl w:val="1"/>
          <w:numId w:val="10"/>
        </w:numPr>
        <w:tabs>
          <w:tab w:val="left" w:pos="220"/>
        </w:tabs>
        <w:rPr>
          <w:sz w:val="22"/>
          <w:szCs w:val="22"/>
        </w:rPr>
      </w:pPr>
      <w:r>
        <w:rPr>
          <w:sz w:val="22"/>
          <w:szCs w:val="22"/>
        </w:rPr>
        <w:t>Identified</w:t>
      </w:r>
      <w:r w:rsidR="00C25B09">
        <w:rPr>
          <w:sz w:val="22"/>
          <w:szCs w:val="22"/>
        </w:rPr>
        <w:t xml:space="preserve"> invasive plant</w:t>
      </w:r>
      <w:r w:rsidR="00060CEE">
        <w:rPr>
          <w:sz w:val="22"/>
          <w:szCs w:val="22"/>
        </w:rPr>
        <w:t>s and facilitating</w:t>
      </w:r>
      <w:r w:rsidR="00C25B09">
        <w:rPr>
          <w:sz w:val="22"/>
          <w:szCs w:val="22"/>
        </w:rPr>
        <w:t xml:space="preserve"> their removal, using </w:t>
      </w:r>
      <w:proofErr w:type="spellStart"/>
      <w:r w:rsidR="00C25B09">
        <w:rPr>
          <w:sz w:val="22"/>
          <w:szCs w:val="22"/>
        </w:rPr>
        <w:t>Avenza</w:t>
      </w:r>
      <w:proofErr w:type="spellEnd"/>
      <w:r w:rsidR="00C25B09">
        <w:rPr>
          <w:sz w:val="22"/>
          <w:szCs w:val="22"/>
        </w:rPr>
        <w:t xml:space="preserve"> mapping software for data collection</w:t>
      </w:r>
    </w:p>
    <w:p w:rsidR="00C25B09" w:rsidRDefault="00C25B09" w:rsidP="00C25B09">
      <w:pPr>
        <w:pStyle w:val="ListParagraph"/>
        <w:numPr>
          <w:ilvl w:val="0"/>
          <w:numId w:val="10"/>
        </w:numPr>
        <w:tabs>
          <w:tab w:val="left" w:pos="220"/>
        </w:tabs>
        <w:rPr>
          <w:sz w:val="22"/>
          <w:szCs w:val="22"/>
        </w:rPr>
      </w:pPr>
      <w:r>
        <w:rPr>
          <w:sz w:val="22"/>
          <w:szCs w:val="22"/>
        </w:rPr>
        <w:t>Physical and cave monitoring</w:t>
      </w:r>
    </w:p>
    <w:p w:rsidR="00C25B09" w:rsidRDefault="008A48C5" w:rsidP="00C25B09">
      <w:pPr>
        <w:pStyle w:val="ListParagraph"/>
        <w:numPr>
          <w:ilvl w:val="1"/>
          <w:numId w:val="10"/>
        </w:numPr>
        <w:tabs>
          <w:tab w:val="left" w:pos="220"/>
        </w:tabs>
        <w:rPr>
          <w:sz w:val="22"/>
          <w:szCs w:val="22"/>
        </w:rPr>
      </w:pPr>
      <w:r>
        <w:rPr>
          <w:sz w:val="22"/>
          <w:szCs w:val="22"/>
        </w:rPr>
        <w:t>Collected</w:t>
      </w:r>
      <w:r w:rsidR="00C25B09">
        <w:rPr>
          <w:sz w:val="22"/>
          <w:szCs w:val="22"/>
        </w:rPr>
        <w:t xml:space="preserve"> data for long-term hydrogeology monitoring studies</w:t>
      </w:r>
    </w:p>
    <w:p w:rsidR="00C25B09" w:rsidRPr="00753C43" w:rsidRDefault="008A48C5" w:rsidP="00C25B09">
      <w:pPr>
        <w:pStyle w:val="ListParagraph"/>
        <w:numPr>
          <w:ilvl w:val="1"/>
          <w:numId w:val="10"/>
        </w:numPr>
        <w:tabs>
          <w:tab w:val="left" w:pos="220"/>
        </w:tabs>
        <w:rPr>
          <w:sz w:val="22"/>
          <w:szCs w:val="22"/>
        </w:rPr>
      </w:pPr>
      <w:r>
        <w:rPr>
          <w:sz w:val="22"/>
          <w:szCs w:val="22"/>
        </w:rPr>
        <w:t>Collected</w:t>
      </w:r>
      <w:r w:rsidR="00C25B09">
        <w:rPr>
          <w:sz w:val="22"/>
          <w:szCs w:val="22"/>
        </w:rPr>
        <w:t xml:space="preserve"> data for long-term fire weather monitoring</w:t>
      </w:r>
    </w:p>
    <w:p w:rsidR="00C25B09" w:rsidRDefault="008A48C5" w:rsidP="00C25B09">
      <w:pPr>
        <w:pStyle w:val="ListParagraph"/>
        <w:numPr>
          <w:ilvl w:val="1"/>
          <w:numId w:val="10"/>
        </w:numPr>
        <w:tabs>
          <w:tab w:val="left" w:pos="220"/>
        </w:tabs>
        <w:rPr>
          <w:sz w:val="22"/>
          <w:szCs w:val="22"/>
        </w:rPr>
      </w:pPr>
      <w:r>
        <w:rPr>
          <w:sz w:val="22"/>
          <w:szCs w:val="22"/>
        </w:rPr>
        <w:t>Cleaned</w:t>
      </w:r>
      <w:r w:rsidR="00C25B09">
        <w:rPr>
          <w:sz w:val="22"/>
          <w:szCs w:val="22"/>
        </w:rPr>
        <w:t xml:space="preserve"> the cave tour path</w:t>
      </w:r>
    </w:p>
    <w:p w:rsidR="00C25B09" w:rsidRPr="00616E95" w:rsidRDefault="008A48C5" w:rsidP="00C25B09">
      <w:pPr>
        <w:pStyle w:val="ListParagraph"/>
        <w:numPr>
          <w:ilvl w:val="1"/>
          <w:numId w:val="10"/>
        </w:numPr>
        <w:tabs>
          <w:tab w:val="left" w:pos="220"/>
        </w:tabs>
        <w:rPr>
          <w:sz w:val="22"/>
          <w:szCs w:val="22"/>
        </w:rPr>
      </w:pPr>
      <w:r>
        <w:rPr>
          <w:sz w:val="22"/>
          <w:szCs w:val="22"/>
        </w:rPr>
        <w:t>Completed</w:t>
      </w:r>
      <w:r w:rsidR="00C25B09">
        <w:rPr>
          <w:sz w:val="22"/>
          <w:szCs w:val="22"/>
        </w:rPr>
        <w:t xml:space="preserve"> purchase request forms for necessary gear</w:t>
      </w:r>
    </w:p>
    <w:p w:rsidR="00C25B09" w:rsidRDefault="00C25B09" w:rsidP="00C25B09">
      <w:pPr>
        <w:pStyle w:val="ListParagraph"/>
        <w:numPr>
          <w:ilvl w:val="0"/>
          <w:numId w:val="10"/>
        </w:numPr>
        <w:tabs>
          <w:tab w:val="left" w:pos="220"/>
        </w:tabs>
        <w:rPr>
          <w:sz w:val="22"/>
          <w:szCs w:val="22"/>
        </w:rPr>
      </w:pPr>
      <w:r>
        <w:rPr>
          <w:sz w:val="22"/>
          <w:szCs w:val="22"/>
        </w:rPr>
        <w:t>Youth Conservation Corps Crew Lead</w:t>
      </w:r>
    </w:p>
    <w:p w:rsidR="00C25B09" w:rsidRDefault="008A48C5" w:rsidP="00C25B09">
      <w:pPr>
        <w:pStyle w:val="ListParagraph"/>
        <w:numPr>
          <w:ilvl w:val="1"/>
          <w:numId w:val="10"/>
        </w:numPr>
        <w:tabs>
          <w:tab w:val="left" w:pos="220"/>
        </w:tabs>
        <w:rPr>
          <w:sz w:val="22"/>
          <w:szCs w:val="22"/>
        </w:rPr>
      </w:pPr>
      <w:r>
        <w:rPr>
          <w:sz w:val="22"/>
          <w:szCs w:val="22"/>
        </w:rPr>
        <w:t>Managed</w:t>
      </w:r>
      <w:r w:rsidR="00C25B09">
        <w:rPr>
          <w:sz w:val="22"/>
          <w:szCs w:val="22"/>
        </w:rPr>
        <w:t xml:space="preserve"> a team of local high school students, inspiring the next generation of conservationists</w:t>
      </w:r>
    </w:p>
    <w:p w:rsidR="00C552AD" w:rsidRPr="009B3227" w:rsidRDefault="008A48C5" w:rsidP="00C552AD">
      <w:pPr>
        <w:pStyle w:val="ListParagraph"/>
        <w:numPr>
          <w:ilvl w:val="1"/>
          <w:numId w:val="10"/>
        </w:numPr>
        <w:tabs>
          <w:tab w:val="left" w:pos="220"/>
        </w:tabs>
        <w:rPr>
          <w:sz w:val="22"/>
          <w:szCs w:val="22"/>
        </w:rPr>
      </w:pPr>
      <w:r>
        <w:rPr>
          <w:sz w:val="22"/>
          <w:szCs w:val="22"/>
        </w:rPr>
        <w:t>Led</w:t>
      </w:r>
      <w:r w:rsidR="00C25B09">
        <w:rPr>
          <w:sz w:val="22"/>
          <w:szCs w:val="22"/>
        </w:rPr>
        <w:t xml:space="preserve"> a resume-building exercise</w:t>
      </w:r>
    </w:p>
    <w:p w:rsidR="00C25B09" w:rsidRDefault="00C25B09" w:rsidP="00C25B09">
      <w:pPr>
        <w:pStyle w:val="ListParagraph"/>
        <w:numPr>
          <w:ilvl w:val="0"/>
          <w:numId w:val="10"/>
        </w:numPr>
        <w:tabs>
          <w:tab w:val="left" w:pos="220"/>
        </w:tabs>
        <w:rPr>
          <w:sz w:val="22"/>
          <w:szCs w:val="22"/>
        </w:rPr>
      </w:pPr>
      <w:r>
        <w:rPr>
          <w:sz w:val="22"/>
          <w:szCs w:val="22"/>
        </w:rPr>
        <w:t>Communications management</w:t>
      </w:r>
    </w:p>
    <w:p w:rsidR="00C25B09" w:rsidRDefault="008A48C5" w:rsidP="00C25B09">
      <w:pPr>
        <w:pStyle w:val="ListParagraph"/>
        <w:numPr>
          <w:ilvl w:val="1"/>
          <w:numId w:val="10"/>
        </w:numPr>
        <w:tabs>
          <w:tab w:val="left" w:pos="220"/>
        </w:tabs>
        <w:rPr>
          <w:sz w:val="22"/>
          <w:szCs w:val="22"/>
        </w:rPr>
      </w:pPr>
      <w:r>
        <w:rPr>
          <w:sz w:val="22"/>
          <w:szCs w:val="22"/>
        </w:rPr>
        <w:t>Developed</w:t>
      </w:r>
      <w:r w:rsidR="00C25B09">
        <w:rPr>
          <w:sz w:val="22"/>
          <w:szCs w:val="22"/>
        </w:rPr>
        <w:t xml:space="preserve"> and posting social media content for official NPS accounts</w:t>
      </w:r>
    </w:p>
    <w:p w:rsidR="00C25B09" w:rsidRDefault="008A48C5" w:rsidP="00C25B09">
      <w:pPr>
        <w:pStyle w:val="ListParagraph"/>
        <w:numPr>
          <w:ilvl w:val="1"/>
          <w:numId w:val="10"/>
        </w:numPr>
        <w:tabs>
          <w:tab w:val="left" w:pos="220"/>
        </w:tabs>
        <w:rPr>
          <w:sz w:val="22"/>
          <w:szCs w:val="22"/>
        </w:rPr>
      </w:pPr>
      <w:r>
        <w:rPr>
          <w:sz w:val="22"/>
          <w:szCs w:val="22"/>
        </w:rPr>
        <w:t>Created</w:t>
      </w:r>
      <w:r w:rsidR="00C25B09">
        <w:rPr>
          <w:sz w:val="22"/>
          <w:szCs w:val="22"/>
        </w:rPr>
        <w:t xml:space="preserve"> a digital communications organizer and management system</w:t>
      </w:r>
    </w:p>
    <w:p w:rsidR="00C25B09" w:rsidRDefault="008A48C5" w:rsidP="00C25B09">
      <w:pPr>
        <w:pStyle w:val="ListParagraph"/>
        <w:numPr>
          <w:ilvl w:val="1"/>
          <w:numId w:val="10"/>
        </w:numPr>
        <w:tabs>
          <w:tab w:val="left" w:pos="220"/>
        </w:tabs>
        <w:rPr>
          <w:sz w:val="22"/>
          <w:szCs w:val="22"/>
        </w:rPr>
      </w:pPr>
      <w:r>
        <w:rPr>
          <w:sz w:val="22"/>
          <w:szCs w:val="22"/>
        </w:rPr>
        <w:t>Designed</w:t>
      </w:r>
      <w:r w:rsidR="00C25B09">
        <w:rPr>
          <w:sz w:val="22"/>
          <w:szCs w:val="22"/>
        </w:rPr>
        <w:t xml:space="preserve"> flyers for volunteer events and public events </w:t>
      </w:r>
    </w:p>
    <w:p w:rsidR="00C25B09" w:rsidRDefault="008A48C5" w:rsidP="00C25B09">
      <w:pPr>
        <w:pStyle w:val="ListParagraph"/>
        <w:numPr>
          <w:ilvl w:val="1"/>
          <w:numId w:val="10"/>
        </w:numPr>
        <w:tabs>
          <w:tab w:val="left" w:pos="220"/>
        </w:tabs>
        <w:rPr>
          <w:sz w:val="22"/>
          <w:szCs w:val="22"/>
        </w:rPr>
      </w:pPr>
      <w:r>
        <w:rPr>
          <w:sz w:val="22"/>
          <w:szCs w:val="22"/>
        </w:rPr>
        <w:t>Designed</w:t>
      </w:r>
      <w:r w:rsidR="00C25B09">
        <w:rPr>
          <w:sz w:val="22"/>
          <w:szCs w:val="22"/>
        </w:rPr>
        <w:t xml:space="preserve"> mock-up Dark Sky Park signage </w:t>
      </w:r>
    </w:p>
    <w:p w:rsidR="00C25B09" w:rsidRDefault="00C25B09" w:rsidP="00C25B09">
      <w:pPr>
        <w:pStyle w:val="ListParagraph"/>
        <w:numPr>
          <w:ilvl w:val="0"/>
          <w:numId w:val="10"/>
        </w:numPr>
        <w:tabs>
          <w:tab w:val="left" w:pos="220"/>
        </w:tabs>
        <w:rPr>
          <w:sz w:val="22"/>
          <w:szCs w:val="22"/>
        </w:rPr>
      </w:pPr>
      <w:r>
        <w:rPr>
          <w:sz w:val="22"/>
          <w:szCs w:val="22"/>
        </w:rPr>
        <w:t>Event planning</w:t>
      </w:r>
    </w:p>
    <w:p w:rsidR="00C25B09" w:rsidRDefault="008A48C5" w:rsidP="00C25B09">
      <w:pPr>
        <w:pStyle w:val="ListParagraph"/>
        <w:numPr>
          <w:ilvl w:val="1"/>
          <w:numId w:val="10"/>
        </w:numPr>
        <w:tabs>
          <w:tab w:val="left" w:pos="220"/>
        </w:tabs>
        <w:rPr>
          <w:sz w:val="22"/>
          <w:szCs w:val="22"/>
        </w:rPr>
      </w:pPr>
      <w:r>
        <w:rPr>
          <w:sz w:val="22"/>
          <w:szCs w:val="22"/>
        </w:rPr>
        <w:t>Organized</w:t>
      </w:r>
      <w:r w:rsidR="00C25B09">
        <w:rPr>
          <w:sz w:val="22"/>
          <w:szCs w:val="22"/>
        </w:rPr>
        <w:t xml:space="preserve"> and hosting a Star Party Dark Sky event with over 50 visitors, coordinating with the local astronomy club for telescope viewing and developing an interpretive program about light pollution</w:t>
      </w:r>
    </w:p>
    <w:p w:rsidR="00C25B09" w:rsidRDefault="008A48C5" w:rsidP="00C25B09">
      <w:pPr>
        <w:pStyle w:val="ListParagraph"/>
        <w:numPr>
          <w:ilvl w:val="1"/>
          <w:numId w:val="10"/>
        </w:numPr>
        <w:tabs>
          <w:tab w:val="left" w:pos="220"/>
        </w:tabs>
        <w:rPr>
          <w:sz w:val="22"/>
          <w:szCs w:val="22"/>
        </w:rPr>
      </w:pPr>
      <w:r>
        <w:rPr>
          <w:sz w:val="22"/>
          <w:szCs w:val="22"/>
        </w:rPr>
        <w:t>Co-hosted</w:t>
      </w:r>
      <w:r w:rsidR="00C25B09">
        <w:rPr>
          <w:sz w:val="22"/>
          <w:szCs w:val="22"/>
        </w:rPr>
        <w:t xml:space="preserve"> the Butterfly </w:t>
      </w:r>
      <w:proofErr w:type="spellStart"/>
      <w:r w:rsidR="00C25B09">
        <w:rPr>
          <w:sz w:val="22"/>
          <w:szCs w:val="22"/>
        </w:rPr>
        <w:t>Bioblitz</w:t>
      </w:r>
      <w:proofErr w:type="spellEnd"/>
      <w:r w:rsidR="00C25B09">
        <w:rPr>
          <w:sz w:val="22"/>
          <w:szCs w:val="22"/>
        </w:rPr>
        <w:t xml:space="preserve"> and Community Non-Native Plant Removal events, interacting with over 30 volunteers</w:t>
      </w:r>
    </w:p>
    <w:p w:rsidR="00C25B09" w:rsidRDefault="00C25B09" w:rsidP="00C25B09">
      <w:pPr>
        <w:pStyle w:val="ListParagraph"/>
        <w:numPr>
          <w:ilvl w:val="0"/>
          <w:numId w:val="10"/>
        </w:numPr>
        <w:tabs>
          <w:tab w:val="left" w:pos="220"/>
        </w:tabs>
        <w:rPr>
          <w:sz w:val="22"/>
          <w:szCs w:val="22"/>
        </w:rPr>
      </w:pPr>
      <w:r>
        <w:rPr>
          <w:sz w:val="22"/>
          <w:szCs w:val="22"/>
        </w:rPr>
        <w:t>Cave tour</w:t>
      </w:r>
    </w:p>
    <w:p w:rsidR="00C25B09" w:rsidRPr="00004955" w:rsidRDefault="008A48C5" w:rsidP="00C25B09">
      <w:pPr>
        <w:pStyle w:val="ListParagraph"/>
        <w:numPr>
          <w:ilvl w:val="1"/>
          <w:numId w:val="10"/>
        </w:numPr>
        <w:tabs>
          <w:tab w:val="left" w:pos="220"/>
        </w:tabs>
        <w:rPr>
          <w:sz w:val="22"/>
          <w:szCs w:val="22"/>
        </w:rPr>
      </w:pPr>
      <w:r>
        <w:rPr>
          <w:sz w:val="22"/>
          <w:szCs w:val="22"/>
        </w:rPr>
        <w:t>Guided</w:t>
      </w:r>
      <w:r w:rsidR="00C25B09">
        <w:rPr>
          <w:sz w:val="22"/>
          <w:szCs w:val="22"/>
        </w:rPr>
        <w:t xml:space="preserve"> a college-level geology class on a cave tour, giving a specialized interpretive program with a geology theme</w:t>
      </w:r>
    </w:p>
    <w:p w:rsidR="00C25B09" w:rsidRDefault="00C25B09" w:rsidP="0063055B">
      <w:pPr>
        <w:tabs>
          <w:tab w:val="left" w:pos="220"/>
        </w:tabs>
        <w:rPr>
          <w:rStyle w:val="fs13fw6overflow-hidden"/>
          <w:b/>
          <w:bCs/>
          <w:sz w:val="22"/>
          <w:szCs w:val="22"/>
        </w:rPr>
      </w:pPr>
    </w:p>
    <w:p w:rsidR="0063055B" w:rsidRDefault="0063055B" w:rsidP="0063055B">
      <w:pPr>
        <w:tabs>
          <w:tab w:val="left" w:pos="220"/>
        </w:tabs>
        <w:rPr>
          <w:rStyle w:val="fs13fw6overflow-hidden"/>
          <w:bCs/>
          <w:sz w:val="22"/>
          <w:szCs w:val="22"/>
        </w:rPr>
      </w:pPr>
      <w:r w:rsidRPr="00A973C2">
        <w:rPr>
          <w:rStyle w:val="fs13fw6overflow-hidden"/>
          <w:b/>
          <w:bCs/>
          <w:sz w:val="22"/>
          <w:szCs w:val="22"/>
        </w:rPr>
        <w:t>Paleontology Resource</w:t>
      </w:r>
      <w:r>
        <w:rPr>
          <w:rStyle w:val="fs13fw6overflow-hidden"/>
          <w:b/>
          <w:bCs/>
          <w:sz w:val="22"/>
          <w:szCs w:val="22"/>
        </w:rPr>
        <w:t xml:space="preserve"> Management</w:t>
      </w:r>
      <w:r>
        <w:rPr>
          <w:rStyle w:val="fs13fw6overflow-hidden"/>
          <w:bCs/>
          <w:sz w:val="22"/>
          <w:szCs w:val="22"/>
        </w:rPr>
        <w:tab/>
      </w:r>
      <w:r>
        <w:rPr>
          <w:rStyle w:val="fs13fw6overflow-hidden"/>
          <w:bCs/>
          <w:sz w:val="22"/>
          <w:szCs w:val="22"/>
        </w:rPr>
        <w:tab/>
        <w:t xml:space="preserve">                                                        </w:t>
      </w:r>
      <w:r w:rsidR="00ED4101">
        <w:rPr>
          <w:rStyle w:val="fs13fw6overflow-hidden"/>
          <w:bCs/>
          <w:sz w:val="22"/>
          <w:szCs w:val="22"/>
        </w:rPr>
        <w:t xml:space="preserve">          </w:t>
      </w:r>
      <w:r w:rsidR="00ED4101">
        <w:rPr>
          <w:rStyle w:val="fs13fw6overflow-hidden"/>
          <w:bCs/>
          <w:i/>
          <w:sz w:val="22"/>
          <w:szCs w:val="22"/>
        </w:rPr>
        <w:t>June</w:t>
      </w:r>
      <w:r w:rsidRPr="00A973C2">
        <w:rPr>
          <w:rStyle w:val="fs13fw6overflow-hidden"/>
          <w:bCs/>
          <w:i/>
          <w:sz w:val="22"/>
          <w:szCs w:val="22"/>
        </w:rPr>
        <w:t xml:space="preserve"> 2023 – </w:t>
      </w:r>
      <w:r w:rsidR="00ED4101">
        <w:rPr>
          <w:rStyle w:val="fs13fw6overflow-hidden"/>
          <w:bCs/>
          <w:i/>
          <w:sz w:val="22"/>
          <w:szCs w:val="22"/>
        </w:rPr>
        <w:t>September</w:t>
      </w:r>
      <w:r>
        <w:rPr>
          <w:rStyle w:val="fs13fw6overflow-hidden"/>
          <w:bCs/>
          <w:i/>
          <w:sz w:val="22"/>
          <w:szCs w:val="22"/>
        </w:rPr>
        <w:t xml:space="preserve"> 2023</w:t>
      </w:r>
    </w:p>
    <w:p w:rsidR="0063055B" w:rsidRDefault="0063055B" w:rsidP="0063055B">
      <w:pPr>
        <w:tabs>
          <w:tab w:val="left" w:pos="220"/>
        </w:tabs>
        <w:rPr>
          <w:rStyle w:val="fs13fw6overflow-hidden"/>
          <w:bCs/>
          <w:sz w:val="22"/>
          <w:szCs w:val="22"/>
        </w:rPr>
      </w:pPr>
      <w:r>
        <w:rPr>
          <w:rStyle w:val="fs13fw6overflow-hidden"/>
          <w:bCs/>
          <w:sz w:val="22"/>
          <w:szCs w:val="22"/>
        </w:rPr>
        <w:t xml:space="preserve">Bureau of Land Management (BLM), Las Cruces District Office, Las Cruces, NM </w:t>
      </w:r>
    </w:p>
    <w:p w:rsidR="0063055B" w:rsidRDefault="0063055B" w:rsidP="0063055B">
      <w:pPr>
        <w:tabs>
          <w:tab w:val="left" w:pos="220"/>
        </w:tabs>
        <w:rPr>
          <w:rStyle w:val="fs13fw6overflow-hidden"/>
          <w:bCs/>
          <w:sz w:val="22"/>
          <w:szCs w:val="22"/>
        </w:rPr>
      </w:pPr>
      <w:r>
        <w:rPr>
          <w:rStyle w:val="fs13fw6overflow-hidden"/>
          <w:bCs/>
          <w:sz w:val="22"/>
          <w:szCs w:val="22"/>
        </w:rPr>
        <w:t>Supervisor: Colin Dunn</w:t>
      </w:r>
      <w:r w:rsidR="00A332B3">
        <w:rPr>
          <w:rStyle w:val="fs13fw6overflow-hidden"/>
          <w:bCs/>
          <w:sz w:val="22"/>
          <w:szCs w:val="22"/>
        </w:rPr>
        <w:t>, M.Sc.</w:t>
      </w:r>
      <w:r>
        <w:rPr>
          <w:rStyle w:val="fs13fw6overflow-hidden"/>
          <w:bCs/>
          <w:sz w:val="22"/>
          <w:szCs w:val="22"/>
        </w:rPr>
        <w:t xml:space="preserve"> </w:t>
      </w:r>
    </w:p>
    <w:p w:rsidR="0063055B" w:rsidRPr="0089129A" w:rsidRDefault="0063055B" w:rsidP="0063055B">
      <w:pPr>
        <w:tabs>
          <w:tab w:val="left" w:pos="220"/>
        </w:tabs>
        <w:rPr>
          <w:i/>
          <w:sz w:val="22"/>
          <w:szCs w:val="22"/>
        </w:rPr>
      </w:pPr>
      <w:r w:rsidRPr="0089129A">
        <w:rPr>
          <w:i/>
          <w:sz w:val="22"/>
          <w:szCs w:val="22"/>
        </w:rPr>
        <w:t xml:space="preserve">Curation of a paleontology resource teaching collection and management of paleontology resources </w:t>
      </w:r>
    </w:p>
    <w:p w:rsidR="0063055B" w:rsidRDefault="0063055B" w:rsidP="0063055B">
      <w:pPr>
        <w:pStyle w:val="ListParagraph"/>
        <w:numPr>
          <w:ilvl w:val="0"/>
          <w:numId w:val="10"/>
        </w:numPr>
        <w:tabs>
          <w:tab w:val="left" w:pos="220"/>
        </w:tabs>
        <w:rPr>
          <w:sz w:val="22"/>
          <w:szCs w:val="22"/>
        </w:rPr>
      </w:pPr>
      <w:r w:rsidRPr="008A48C5">
        <w:rPr>
          <w:sz w:val="22"/>
          <w:szCs w:val="22"/>
        </w:rPr>
        <w:t>Curated</w:t>
      </w:r>
      <w:r>
        <w:rPr>
          <w:sz w:val="22"/>
          <w:szCs w:val="22"/>
        </w:rPr>
        <w:t xml:space="preserve"> a collection of fossils for educational purposes</w:t>
      </w:r>
    </w:p>
    <w:p w:rsidR="0063055B" w:rsidRDefault="0063055B" w:rsidP="0063055B">
      <w:pPr>
        <w:pStyle w:val="ListParagraph"/>
        <w:numPr>
          <w:ilvl w:val="1"/>
          <w:numId w:val="10"/>
        </w:numPr>
        <w:tabs>
          <w:tab w:val="left" w:pos="220"/>
        </w:tabs>
        <w:rPr>
          <w:sz w:val="22"/>
          <w:szCs w:val="22"/>
        </w:rPr>
      </w:pPr>
      <w:r>
        <w:rPr>
          <w:sz w:val="22"/>
          <w:szCs w:val="22"/>
        </w:rPr>
        <w:t>Identified various body and trace fossils of both marine and terrestrial origin</w:t>
      </w:r>
    </w:p>
    <w:p w:rsidR="0063055B" w:rsidRPr="0063055B" w:rsidRDefault="0063055B" w:rsidP="0063055B">
      <w:pPr>
        <w:pStyle w:val="ListParagraph"/>
        <w:numPr>
          <w:ilvl w:val="1"/>
          <w:numId w:val="10"/>
        </w:numPr>
        <w:tabs>
          <w:tab w:val="left" w:pos="220"/>
        </w:tabs>
        <w:rPr>
          <w:sz w:val="22"/>
          <w:szCs w:val="22"/>
        </w:rPr>
      </w:pPr>
      <w:r>
        <w:rPr>
          <w:sz w:val="22"/>
          <w:szCs w:val="22"/>
        </w:rPr>
        <w:t xml:space="preserve">Utilized available literature to name fossils to the </w:t>
      </w:r>
      <w:r w:rsidR="0097557F">
        <w:rPr>
          <w:sz w:val="22"/>
          <w:szCs w:val="22"/>
        </w:rPr>
        <w:t xml:space="preserve">genus or </w:t>
      </w:r>
      <w:r>
        <w:rPr>
          <w:sz w:val="22"/>
          <w:szCs w:val="22"/>
        </w:rPr>
        <w:t>species level</w:t>
      </w:r>
    </w:p>
    <w:p w:rsidR="0063055B" w:rsidRDefault="0063055B" w:rsidP="0063055B">
      <w:pPr>
        <w:pStyle w:val="ListParagraph"/>
        <w:numPr>
          <w:ilvl w:val="0"/>
          <w:numId w:val="10"/>
        </w:numPr>
        <w:tabs>
          <w:tab w:val="left" w:pos="220"/>
        </w:tabs>
        <w:rPr>
          <w:sz w:val="22"/>
          <w:szCs w:val="22"/>
        </w:rPr>
      </w:pPr>
      <w:r w:rsidRPr="005065FC">
        <w:rPr>
          <w:sz w:val="22"/>
          <w:szCs w:val="22"/>
        </w:rPr>
        <w:t>Organized and</w:t>
      </w:r>
      <w:r>
        <w:rPr>
          <w:sz w:val="22"/>
          <w:szCs w:val="22"/>
        </w:rPr>
        <w:t xml:space="preserve"> created an inventory of collected fossils</w:t>
      </w:r>
    </w:p>
    <w:p w:rsidR="0063055B" w:rsidRDefault="0063055B" w:rsidP="0063055B">
      <w:pPr>
        <w:pStyle w:val="ListParagraph"/>
        <w:numPr>
          <w:ilvl w:val="1"/>
          <w:numId w:val="10"/>
        </w:numPr>
        <w:tabs>
          <w:tab w:val="left" w:pos="220"/>
        </w:tabs>
        <w:rPr>
          <w:sz w:val="22"/>
          <w:szCs w:val="22"/>
        </w:rPr>
      </w:pPr>
      <w:r>
        <w:rPr>
          <w:sz w:val="22"/>
          <w:szCs w:val="22"/>
        </w:rPr>
        <w:t>Established a labelling convention for the categories of fossils</w:t>
      </w:r>
    </w:p>
    <w:p w:rsidR="0063055B" w:rsidRPr="0089129A" w:rsidRDefault="0063055B" w:rsidP="0089129A">
      <w:pPr>
        <w:pStyle w:val="ListParagraph"/>
        <w:numPr>
          <w:ilvl w:val="1"/>
          <w:numId w:val="10"/>
        </w:numPr>
        <w:tabs>
          <w:tab w:val="left" w:pos="220"/>
        </w:tabs>
        <w:rPr>
          <w:sz w:val="22"/>
          <w:szCs w:val="22"/>
        </w:rPr>
      </w:pPr>
      <w:r>
        <w:rPr>
          <w:sz w:val="22"/>
          <w:szCs w:val="22"/>
        </w:rPr>
        <w:t>Created an organized spreadsheet that is easily accessible to Rangers and other public engagement staff</w:t>
      </w:r>
    </w:p>
    <w:p w:rsidR="0063055B" w:rsidRDefault="0063055B" w:rsidP="0063055B">
      <w:pPr>
        <w:pStyle w:val="ListParagraph"/>
        <w:numPr>
          <w:ilvl w:val="0"/>
          <w:numId w:val="10"/>
        </w:numPr>
        <w:tabs>
          <w:tab w:val="left" w:pos="220"/>
        </w:tabs>
        <w:rPr>
          <w:sz w:val="22"/>
          <w:szCs w:val="22"/>
        </w:rPr>
      </w:pPr>
      <w:r>
        <w:rPr>
          <w:sz w:val="22"/>
          <w:szCs w:val="22"/>
        </w:rPr>
        <w:t>Conducted proactive surveys</w:t>
      </w:r>
    </w:p>
    <w:p w:rsidR="0063055B" w:rsidRDefault="0063055B" w:rsidP="0063055B">
      <w:pPr>
        <w:pStyle w:val="ListParagraph"/>
        <w:numPr>
          <w:ilvl w:val="1"/>
          <w:numId w:val="10"/>
        </w:numPr>
        <w:tabs>
          <w:tab w:val="left" w:pos="220"/>
        </w:tabs>
        <w:rPr>
          <w:sz w:val="22"/>
          <w:szCs w:val="22"/>
        </w:rPr>
      </w:pPr>
      <w:r>
        <w:rPr>
          <w:sz w:val="22"/>
          <w:szCs w:val="22"/>
        </w:rPr>
        <w:t xml:space="preserve">Searched for fossil material in areas of proposed digging </w:t>
      </w:r>
      <w:r w:rsidR="0097557F">
        <w:rPr>
          <w:sz w:val="22"/>
          <w:szCs w:val="22"/>
        </w:rPr>
        <w:t>or quarrying</w:t>
      </w:r>
    </w:p>
    <w:p w:rsidR="0063055B" w:rsidRDefault="0063055B" w:rsidP="0063055B">
      <w:pPr>
        <w:pStyle w:val="ListParagraph"/>
        <w:numPr>
          <w:ilvl w:val="1"/>
          <w:numId w:val="10"/>
        </w:numPr>
        <w:tabs>
          <w:tab w:val="left" w:pos="220"/>
        </w:tabs>
        <w:rPr>
          <w:sz w:val="22"/>
          <w:szCs w:val="22"/>
        </w:rPr>
      </w:pPr>
      <w:r>
        <w:rPr>
          <w:sz w:val="22"/>
          <w:szCs w:val="22"/>
        </w:rPr>
        <w:t>Searched for fossil material in previously unexplored area</w:t>
      </w:r>
      <w:r w:rsidR="0097557F">
        <w:rPr>
          <w:sz w:val="22"/>
          <w:szCs w:val="22"/>
        </w:rPr>
        <w:t>s</w:t>
      </w:r>
      <w:r>
        <w:rPr>
          <w:sz w:val="22"/>
          <w:szCs w:val="22"/>
        </w:rPr>
        <w:t xml:space="preserve"> of expected fossil </w:t>
      </w:r>
      <w:r w:rsidR="0097557F">
        <w:rPr>
          <w:sz w:val="22"/>
          <w:szCs w:val="22"/>
        </w:rPr>
        <w:t>presence</w:t>
      </w:r>
    </w:p>
    <w:p w:rsidR="0063055B" w:rsidRDefault="0063055B" w:rsidP="0063055B">
      <w:pPr>
        <w:pStyle w:val="ListParagraph"/>
        <w:numPr>
          <w:ilvl w:val="0"/>
          <w:numId w:val="10"/>
        </w:numPr>
        <w:tabs>
          <w:tab w:val="left" w:pos="220"/>
        </w:tabs>
        <w:rPr>
          <w:sz w:val="22"/>
          <w:szCs w:val="22"/>
        </w:rPr>
      </w:pPr>
      <w:r>
        <w:rPr>
          <w:sz w:val="22"/>
          <w:szCs w:val="22"/>
        </w:rPr>
        <w:t xml:space="preserve">Monitored paleontology resources </w:t>
      </w:r>
    </w:p>
    <w:p w:rsidR="0063055B" w:rsidRDefault="0063055B" w:rsidP="0063055B">
      <w:pPr>
        <w:pStyle w:val="ListParagraph"/>
        <w:numPr>
          <w:ilvl w:val="1"/>
          <w:numId w:val="10"/>
        </w:numPr>
        <w:tabs>
          <w:tab w:val="left" w:pos="220"/>
        </w:tabs>
        <w:rPr>
          <w:sz w:val="22"/>
          <w:szCs w:val="22"/>
        </w:rPr>
      </w:pPr>
      <w:r>
        <w:rPr>
          <w:sz w:val="22"/>
          <w:szCs w:val="22"/>
        </w:rPr>
        <w:t>Visited known localities and ensured paleontological resources had remained intact</w:t>
      </w:r>
    </w:p>
    <w:p w:rsidR="0063055B" w:rsidRDefault="0063055B" w:rsidP="0063055B">
      <w:pPr>
        <w:pStyle w:val="ListParagraph"/>
        <w:numPr>
          <w:ilvl w:val="1"/>
          <w:numId w:val="10"/>
        </w:numPr>
        <w:tabs>
          <w:tab w:val="left" w:pos="220"/>
        </w:tabs>
        <w:rPr>
          <w:sz w:val="22"/>
          <w:szCs w:val="22"/>
        </w:rPr>
      </w:pPr>
      <w:r w:rsidRPr="001D788C">
        <w:rPr>
          <w:sz w:val="22"/>
          <w:szCs w:val="22"/>
        </w:rPr>
        <w:t>Operated a Trimble device to store locality data</w:t>
      </w:r>
    </w:p>
    <w:p w:rsidR="00CC4CC9" w:rsidRDefault="00CC4CC9" w:rsidP="0063055B">
      <w:pPr>
        <w:pStyle w:val="ListParagraph"/>
        <w:numPr>
          <w:ilvl w:val="1"/>
          <w:numId w:val="10"/>
        </w:numPr>
        <w:tabs>
          <w:tab w:val="left" w:pos="220"/>
        </w:tabs>
        <w:rPr>
          <w:sz w:val="22"/>
          <w:szCs w:val="22"/>
        </w:rPr>
      </w:pPr>
      <w:r>
        <w:rPr>
          <w:sz w:val="22"/>
          <w:szCs w:val="22"/>
        </w:rPr>
        <w:t>Operated 4x4 off-road vehicles</w:t>
      </w:r>
    </w:p>
    <w:p w:rsidR="0055472F" w:rsidRDefault="0055472F" w:rsidP="0055472F">
      <w:pPr>
        <w:tabs>
          <w:tab w:val="left" w:pos="220"/>
        </w:tabs>
        <w:rPr>
          <w:sz w:val="22"/>
          <w:szCs w:val="22"/>
        </w:rPr>
      </w:pPr>
    </w:p>
    <w:p w:rsidR="0055472F" w:rsidRPr="0055472F" w:rsidRDefault="0055472F" w:rsidP="0055472F">
      <w:pPr>
        <w:tabs>
          <w:tab w:val="left" w:pos="220"/>
        </w:tabs>
        <w:rPr>
          <w:sz w:val="22"/>
          <w:szCs w:val="22"/>
        </w:rPr>
      </w:pPr>
    </w:p>
    <w:p w:rsidR="0089129A" w:rsidRDefault="0089129A" w:rsidP="0089129A">
      <w:pPr>
        <w:pStyle w:val="ListParagraph"/>
        <w:numPr>
          <w:ilvl w:val="0"/>
          <w:numId w:val="10"/>
        </w:numPr>
        <w:tabs>
          <w:tab w:val="left" w:pos="220"/>
        </w:tabs>
        <w:rPr>
          <w:sz w:val="22"/>
          <w:szCs w:val="22"/>
        </w:rPr>
      </w:pPr>
      <w:r>
        <w:rPr>
          <w:sz w:val="22"/>
          <w:szCs w:val="22"/>
        </w:rPr>
        <w:lastRenderedPageBreak/>
        <w:t>Interacted with the public</w:t>
      </w:r>
    </w:p>
    <w:p w:rsidR="0089129A" w:rsidRDefault="0089129A" w:rsidP="0089129A">
      <w:pPr>
        <w:pStyle w:val="ListParagraph"/>
        <w:numPr>
          <w:ilvl w:val="1"/>
          <w:numId w:val="10"/>
        </w:numPr>
        <w:tabs>
          <w:tab w:val="left" w:pos="220"/>
        </w:tabs>
        <w:rPr>
          <w:sz w:val="22"/>
          <w:szCs w:val="22"/>
        </w:rPr>
      </w:pPr>
      <w:r>
        <w:rPr>
          <w:sz w:val="22"/>
          <w:szCs w:val="22"/>
        </w:rPr>
        <w:t>Attended public meeting and engaged with the public about local paleontology resources located within Organ Mountains Desert Peaks Monument boundaries</w:t>
      </w:r>
    </w:p>
    <w:p w:rsidR="0089129A" w:rsidRDefault="0089129A" w:rsidP="0089129A">
      <w:pPr>
        <w:pStyle w:val="ListParagraph"/>
        <w:numPr>
          <w:ilvl w:val="1"/>
          <w:numId w:val="10"/>
        </w:numPr>
        <w:tabs>
          <w:tab w:val="left" w:pos="220"/>
        </w:tabs>
        <w:rPr>
          <w:sz w:val="22"/>
          <w:szCs w:val="22"/>
        </w:rPr>
      </w:pPr>
      <w:r>
        <w:rPr>
          <w:sz w:val="22"/>
          <w:szCs w:val="22"/>
        </w:rPr>
        <w:t>Led an educational Paleontology public hike through Prehistoric Trackways National Monument</w:t>
      </w:r>
    </w:p>
    <w:p w:rsidR="000A7941" w:rsidRDefault="000A7941" w:rsidP="000A7941">
      <w:pPr>
        <w:tabs>
          <w:tab w:val="left" w:pos="220"/>
        </w:tabs>
        <w:rPr>
          <w:sz w:val="22"/>
          <w:szCs w:val="22"/>
        </w:rPr>
      </w:pPr>
    </w:p>
    <w:p w:rsidR="000A7941" w:rsidRPr="0074037A" w:rsidRDefault="000A7941" w:rsidP="000A7941">
      <w:pPr>
        <w:tabs>
          <w:tab w:val="left" w:pos="220"/>
        </w:tabs>
        <w:rPr>
          <w:sz w:val="22"/>
          <w:szCs w:val="22"/>
        </w:rPr>
      </w:pPr>
      <w:r w:rsidRPr="0074037A">
        <w:rPr>
          <w:b/>
          <w:sz w:val="22"/>
          <w:szCs w:val="22"/>
        </w:rPr>
        <w:t>Student Researcher and Lab Assistant</w:t>
      </w:r>
      <w:r w:rsidRPr="0074037A">
        <w:rPr>
          <w:sz w:val="22"/>
          <w:szCs w:val="22"/>
        </w:rPr>
        <w:t xml:space="preserve">  </w:t>
      </w:r>
      <w:r w:rsidRPr="0074037A">
        <w:rPr>
          <w:sz w:val="22"/>
          <w:szCs w:val="22"/>
        </w:rPr>
        <w:tab/>
      </w:r>
      <w:r w:rsidRPr="0074037A">
        <w:rPr>
          <w:sz w:val="22"/>
          <w:szCs w:val="22"/>
        </w:rPr>
        <w:tab/>
      </w:r>
      <w:r w:rsidRPr="0074037A">
        <w:rPr>
          <w:sz w:val="22"/>
          <w:szCs w:val="22"/>
        </w:rPr>
        <w:tab/>
        <w:t xml:space="preserve">       </w:t>
      </w:r>
      <w:r>
        <w:rPr>
          <w:sz w:val="22"/>
          <w:szCs w:val="22"/>
        </w:rPr>
        <w:t xml:space="preserve">                          </w:t>
      </w:r>
      <w:r w:rsidR="00ED4101">
        <w:rPr>
          <w:sz w:val="22"/>
          <w:szCs w:val="22"/>
        </w:rPr>
        <w:t xml:space="preserve">            </w:t>
      </w:r>
      <w:r>
        <w:rPr>
          <w:sz w:val="22"/>
          <w:szCs w:val="22"/>
        </w:rPr>
        <w:t xml:space="preserve"> </w:t>
      </w:r>
      <w:r w:rsidR="00ED4101">
        <w:rPr>
          <w:i/>
          <w:sz w:val="22"/>
          <w:szCs w:val="22"/>
        </w:rPr>
        <w:t>March 2022 – June</w:t>
      </w:r>
      <w:r w:rsidRPr="0074037A">
        <w:rPr>
          <w:i/>
          <w:sz w:val="22"/>
          <w:szCs w:val="22"/>
        </w:rPr>
        <w:t xml:space="preserve"> 2023</w:t>
      </w:r>
    </w:p>
    <w:p w:rsidR="000A7941" w:rsidRDefault="000A7941" w:rsidP="000A7941">
      <w:pPr>
        <w:tabs>
          <w:tab w:val="left" w:pos="220"/>
        </w:tabs>
        <w:rPr>
          <w:sz w:val="22"/>
          <w:szCs w:val="22"/>
        </w:rPr>
      </w:pPr>
      <w:proofErr w:type="spellStart"/>
      <w:r w:rsidRPr="0074037A">
        <w:rPr>
          <w:sz w:val="22"/>
          <w:szCs w:val="22"/>
        </w:rPr>
        <w:t>Tripati</w:t>
      </w:r>
      <w:proofErr w:type="spellEnd"/>
      <w:r w:rsidRPr="0074037A">
        <w:rPr>
          <w:sz w:val="22"/>
          <w:szCs w:val="22"/>
        </w:rPr>
        <w:t xml:space="preserve"> Lab, </w:t>
      </w:r>
      <w:r w:rsidR="00035452">
        <w:rPr>
          <w:sz w:val="22"/>
          <w:szCs w:val="22"/>
        </w:rPr>
        <w:t>UCLA</w:t>
      </w:r>
      <w:r w:rsidRPr="0074037A">
        <w:rPr>
          <w:sz w:val="22"/>
          <w:szCs w:val="22"/>
        </w:rPr>
        <w:t xml:space="preserve">, Los Angeles, CA </w:t>
      </w:r>
    </w:p>
    <w:p w:rsidR="000A7941" w:rsidRDefault="000A7941" w:rsidP="000A7941">
      <w:pPr>
        <w:tabs>
          <w:tab w:val="left" w:pos="220"/>
        </w:tabs>
        <w:rPr>
          <w:rStyle w:val="fs13fw6overflow-hidden"/>
          <w:bCs/>
          <w:sz w:val="22"/>
          <w:szCs w:val="22"/>
        </w:rPr>
      </w:pPr>
      <w:r>
        <w:rPr>
          <w:sz w:val="22"/>
          <w:szCs w:val="22"/>
        </w:rPr>
        <w:t xml:space="preserve">Supervisor: </w:t>
      </w:r>
      <w:proofErr w:type="spellStart"/>
      <w:r>
        <w:rPr>
          <w:sz w:val="22"/>
          <w:szCs w:val="22"/>
        </w:rPr>
        <w:t>Aradhna</w:t>
      </w:r>
      <w:proofErr w:type="spellEnd"/>
      <w:r>
        <w:rPr>
          <w:sz w:val="22"/>
          <w:szCs w:val="22"/>
        </w:rPr>
        <w:t xml:space="preserve"> </w:t>
      </w:r>
      <w:proofErr w:type="spellStart"/>
      <w:r>
        <w:rPr>
          <w:sz w:val="22"/>
          <w:szCs w:val="22"/>
        </w:rPr>
        <w:t>Tripati</w:t>
      </w:r>
      <w:proofErr w:type="spellEnd"/>
      <w:r>
        <w:rPr>
          <w:sz w:val="22"/>
          <w:szCs w:val="22"/>
        </w:rPr>
        <w:t xml:space="preserve">, </w:t>
      </w:r>
      <w:r w:rsidR="00A332B3">
        <w:t>Ph.D.</w:t>
      </w:r>
      <w:r w:rsidR="00E2720B">
        <w:t xml:space="preserve"> &amp; </w:t>
      </w:r>
      <w:proofErr w:type="spellStart"/>
      <w:r w:rsidR="00E2720B">
        <w:t>Maxence</w:t>
      </w:r>
      <w:proofErr w:type="spellEnd"/>
      <w:r w:rsidR="00E2720B">
        <w:t xml:space="preserve"> </w:t>
      </w:r>
      <w:proofErr w:type="spellStart"/>
      <w:r w:rsidR="00E2720B">
        <w:t>Guillermic</w:t>
      </w:r>
      <w:proofErr w:type="spellEnd"/>
      <w:r w:rsidR="00E2720B">
        <w:t>, Ph.D.</w:t>
      </w:r>
    </w:p>
    <w:p w:rsidR="000A7941" w:rsidRPr="005C36CD" w:rsidRDefault="000A7941" w:rsidP="000A7941">
      <w:pPr>
        <w:tabs>
          <w:tab w:val="left" w:pos="220"/>
        </w:tabs>
        <w:rPr>
          <w:i/>
          <w:sz w:val="22"/>
          <w:szCs w:val="22"/>
        </w:rPr>
      </w:pPr>
      <w:r w:rsidRPr="005C36CD">
        <w:rPr>
          <w:i/>
          <w:sz w:val="22"/>
          <w:szCs w:val="22"/>
        </w:rPr>
        <w:t>Clumped isotope geochemical analysis, carbonate biogeochemistry, climate change, paleoclimatology, and paleoceanography research using marine micro fossils</w:t>
      </w:r>
    </w:p>
    <w:p w:rsidR="000A7941" w:rsidRDefault="000A7941" w:rsidP="000A7941">
      <w:pPr>
        <w:pStyle w:val="ListParagraph"/>
        <w:numPr>
          <w:ilvl w:val="0"/>
          <w:numId w:val="11"/>
        </w:numPr>
        <w:tabs>
          <w:tab w:val="left" w:pos="220"/>
        </w:tabs>
        <w:rPr>
          <w:sz w:val="22"/>
          <w:szCs w:val="22"/>
        </w:rPr>
      </w:pPr>
      <w:r w:rsidRPr="008A48C5">
        <w:rPr>
          <w:sz w:val="22"/>
          <w:szCs w:val="22"/>
        </w:rPr>
        <w:t>Conducted</w:t>
      </w:r>
      <w:r>
        <w:rPr>
          <w:sz w:val="22"/>
          <w:szCs w:val="22"/>
        </w:rPr>
        <w:t xml:space="preserve"> mass spectroscopy </w:t>
      </w:r>
    </w:p>
    <w:p w:rsidR="000A7941" w:rsidRDefault="000A7941" w:rsidP="000A7941">
      <w:pPr>
        <w:pStyle w:val="ListParagraph"/>
        <w:numPr>
          <w:ilvl w:val="1"/>
          <w:numId w:val="11"/>
        </w:numPr>
        <w:tabs>
          <w:tab w:val="left" w:pos="220"/>
        </w:tabs>
        <w:rPr>
          <w:sz w:val="22"/>
          <w:szCs w:val="22"/>
        </w:rPr>
      </w:pPr>
      <w:r>
        <w:rPr>
          <w:sz w:val="22"/>
          <w:szCs w:val="22"/>
        </w:rPr>
        <w:t xml:space="preserve">Prepared samples to run through specialized equipment </w:t>
      </w:r>
    </w:p>
    <w:p w:rsidR="000A7941" w:rsidRDefault="000A7941" w:rsidP="000A7941">
      <w:pPr>
        <w:pStyle w:val="ListParagraph"/>
        <w:numPr>
          <w:ilvl w:val="1"/>
          <w:numId w:val="11"/>
        </w:numPr>
        <w:tabs>
          <w:tab w:val="left" w:pos="220"/>
        </w:tabs>
        <w:rPr>
          <w:sz w:val="22"/>
          <w:szCs w:val="22"/>
        </w:rPr>
      </w:pPr>
      <w:r>
        <w:rPr>
          <w:sz w:val="22"/>
          <w:szCs w:val="22"/>
        </w:rPr>
        <w:t>Operated high functioning machi</w:t>
      </w:r>
      <w:r w:rsidR="005C36CD">
        <w:rPr>
          <w:sz w:val="22"/>
          <w:szCs w:val="22"/>
        </w:rPr>
        <w:t>nery using specialized programs (</w:t>
      </w:r>
      <w:proofErr w:type="spellStart"/>
      <w:r w:rsidR="005C36CD">
        <w:rPr>
          <w:sz w:val="22"/>
          <w:szCs w:val="22"/>
        </w:rPr>
        <w:t>Easotope</w:t>
      </w:r>
      <w:proofErr w:type="spellEnd"/>
      <w:r w:rsidR="005C36CD">
        <w:rPr>
          <w:sz w:val="22"/>
          <w:szCs w:val="22"/>
        </w:rPr>
        <w:t>)</w:t>
      </w:r>
    </w:p>
    <w:p w:rsidR="000A7941" w:rsidRDefault="000A7941" w:rsidP="000A7941">
      <w:pPr>
        <w:pStyle w:val="ListParagraph"/>
        <w:numPr>
          <w:ilvl w:val="1"/>
          <w:numId w:val="11"/>
        </w:numPr>
        <w:tabs>
          <w:tab w:val="left" w:pos="220"/>
        </w:tabs>
        <w:rPr>
          <w:sz w:val="22"/>
          <w:szCs w:val="22"/>
        </w:rPr>
      </w:pPr>
      <w:r>
        <w:rPr>
          <w:sz w:val="22"/>
          <w:szCs w:val="22"/>
        </w:rPr>
        <w:t>Collected and organized data from the spectrometers</w:t>
      </w:r>
    </w:p>
    <w:p w:rsidR="000A7941" w:rsidRDefault="000A7941" w:rsidP="000A7941">
      <w:pPr>
        <w:pStyle w:val="ListParagraph"/>
        <w:numPr>
          <w:ilvl w:val="0"/>
          <w:numId w:val="11"/>
        </w:numPr>
        <w:tabs>
          <w:tab w:val="left" w:pos="220"/>
        </w:tabs>
        <w:rPr>
          <w:sz w:val="22"/>
          <w:szCs w:val="22"/>
        </w:rPr>
      </w:pPr>
      <w:r>
        <w:rPr>
          <w:sz w:val="22"/>
          <w:szCs w:val="22"/>
        </w:rPr>
        <w:t>Analyzed data</w:t>
      </w:r>
    </w:p>
    <w:p w:rsidR="000A7941" w:rsidRDefault="000A7941" w:rsidP="000A7941">
      <w:pPr>
        <w:pStyle w:val="ListParagraph"/>
        <w:numPr>
          <w:ilvl w:val="1"/>
          <w:numId w:val="11"/>
        </w:numPr>
        <w:tabs>
          <w:tab w:val="left" w:pos="220"/>
        </w:tabs>
        <w:rPr>
          <w:sz w:val="22"/>
          <w:szCs w:val="22"/>
        </w:rPr>
      </w:pPr>
      <w:r>
        <w:rPr>
          <w:sz w:val="22"/>
          <w:szCs w:val="22"/>
        </w:rPr>
        <w:t xml:space="preserve">Processed data, determining and flagging outliers </w:t>
      </w:r>
    </w:p>
    <w:p w:rsidR="000A7941" w:rsidRDefault="000A7941" w:rsidP="000A7941">
      <w:pPr>
        <w:pStyle w:val="ListParagraph"/>
        <w:numPr>
          <w:ilvl w:val="1"/>
          <w:numId w:val="11"/>
        </w:numPr>
        <w:tabs>
          <w:tab w:val="left" w:pos="220"/>
        </w:tabs>
        <w:rPr>
          <w:sz w:val="22"/>
          <w:szCs w:val="22"/>
        </w:rPr>
      </w:pPr>
      <w:r>
        <w:rPr>
          <w:sz w:val="22"/>
          <w:szCs w:val="22"/>
        </w:rPr>
        <w:t xml:space="preserve">Created figures using </w:t>
      </w:r>
      <w:proofErr w:type="spellStart"/>
      <w:r>
        <w:rPr>
          <w:sz w:val="22"/>
          <w:szCs w:val="22"/>
        </w:rPr>
        <w:t>GraphPad</w:t>
      </w:r>
      <w:proofErr w:type="spellEnd"/>
      <w:r>
        <w:rPr>
          <w:sz w:val="22"/>
          <w:szCs w:val="22"/>
        </w:rPr>
        <w:t xml:space="preserve"> Prism </w:t>
      </w:r>
    </w:p>
    <w:p w:rsidR="000A7941" w:rsidRDefault="000A7941" w:rsidP="000A7941">
      <w:pPr>
        <w:pStyle w:val="ListParagraph"/>
        <w:numPr>
          <w:ilvl w:val="1"/>
          <w:numId w:val="11"/>
        </w:numPr>
        <w:tabs>
          <w:tab w:val="left" w:pos="220"/>
        </w:tabs>
        <w:rPr>
          <w:sz w:val="22"/>
          <w:szCs w:val="22"/>
        </w:rPr>
      </w:pPr>
      <w:r>
        <w:rPr>
          <w:sz w:val="22"/>
          <w:szCs w:val="22"/>
        </w:rPr>
        <w:t>Compared collected data to published data</w:t>
      </w:r>
    </w:p>
    <w:p w:rsidR="000A7941" w:rsidRDefault="000A7941" w:rsidP="000A7941">
      <w:pPr>
        <w:pStyle w:val="ListParagraph"/>
        <w:numPr>
          <w:ilvl w:val="0"/>
          <w:numId w:val="11"/>
        </w:numPr>
        <w:tabs>
          <w:tab w:val="left" w:pos="220"/>
        </w:tabs>
        <w:rPr>
          <w:sz w:val="22"/>
          <w:szCs w:val="22"/>
        </w:rPr>
      </w:pPr>
      <w:r>
        <w:rPr>
          <w:sz w:val="22"/>
          <w:szCs w:val="22"/>
        </w:rPr>
        <w:t>Handled and identified fossils</w:t>
      </w:r>
    </w:p>
    <w:p w:rsidR="000A7941" w:rsidRDefault="000A7941" w:rsidP="000A7941">
      <w:pPr>
        <w:pStyle w:val="ListParagraph"/>
        <w:numPr>
          <w:ilvl w:val="1"/>
          <w:numId w:val="11"/>
        </w:numPr>
        <w:tabs>
          <w:tab w:val="left" w:pos="220"/>
        </w:tabs>
        <w:rPr>
          <w:sz w:val="22"/>
          <w:szCs w:val="22"/>
        </w:rPr>
      </w:pPr>
      <w:r>
        <w:rPr>
          <w:sz w:val="22"/>
          <w:szCs w:val="22"/>
        </w:rPr>
        <w:t>Used a microscope to identify the genus of benthic foraminifera</w:t>
      </w:r>
    </w:p>
    <w:p w:rsidR="000A7941" w:rsidRDefault="000A7941" w:rsidP="000A7941">
      <w:pPr>
        <w:pStyle w:val="ListParagraph"/>
        <w:numPr>
          <w:ilvl w:val="1"/>
          <w:numId w:val="11"/>
        </w:numPr>
        <w:tabs>
          <w:tab w:val="left" w:pos="220"/>
        </w:tabs>
        <w:rPr>
          <w:sz w:val="22"/>
          <w:szCs w:val="22"/>
        </w:rPr>
      </w:pPr>
      <w:r>
        <w:rPr>
          <w:sz w:val="22"/>
          <w:szCs w:val="22"/>
        </w:rPr>
        <w:t>Cleaned foraminifera in preparation for analysis</w:t>
      </w:r>
    </w:p>
    <w:p w:rsidR="000A7941" w:rsidRDefault="000A7941" w:rsidP="000A7941">
      <w:pPr>
        <w:pStyle w:val="ListParagraph"/>
        <w:numPr>
          <w:ilvl w:val="0"/>
          <w:numId w:val="11"/>
        </w:numPr>
        <w:tabs>
          <w:tab w:val="left" w:pos="220"/>
        </w:tabs>
        <w:rPr>
          <w:sz w:val="22"/>
          <w:szCs w:val="22"/>
        </w:rPr>
      </w:pPr>
      <w:r>
        <w:rPr>
          <w:sz w:val="22"/>
          <w:szCs w:val="22"/>
        </w:rPr>
        <w:t>Reviewed literature and produced scientific writing</w:t>
      </w:r>
    </w:p>
    <w:p w:rsidR="000A7941" w:rsidRDefault="000A7941" w:rsidP="000A7941">
      <w:pPr>
        <w:pStyle w:val="ListParagraph"/>
        <w:numPr>
          <w:ilvl w:val="1"/>
          <w:numId w:val="11"/>
        </w:numPr>
        <w:tabs>
          <w:tab w:val="left" w:pos="220"/>
        </w:tabs>
        <w:rPr>
          <w:sz w:val="22"/>
          <w:szCs w:val="22"/>
        </w:rPr>
      </w:pPr>
      <w:r>
        <w:rPr>
          <w:sz w:val="22"/>
          <w:szCs w:val="22"/>
        </w:rPr>
        <w:t>Read and compared the findings and methods of similar research studies to our own</w:t>
      </w:r>
    </w:p>
    <w:p w:rsidR="00CF4ECE" w:rsidRDefault="00037261" w:rsidP="00CF4ECE">
      <w:pPr>
        <w:pStyle w:val="ListParagraph"/>
        <w:numPr>
          <w:ilvl w:val="1"/>
          <w:numId w:val="11"/>
        </w:numPr>
        <w:tabs>
          <w:tab w:val="left" w:pos="220"/>
        </w:tabs>
        <w:rPr>
          <w:sz w:val="22"/>
          <w:szCs w:val="22"/>
        </w:rPr>
      </w:pPr>
      <w:r>
        <w:rPr>
          <w:sz w:val="22"/>
          <w:szCs w:val="22"/>
        </w:rPr>
        <w:t xml:space="preserve">Wrote reports, </w:t>
      </w:r>
      <w:r w:rsidR="000A7941">
        <w:rPr>
          <w:sz w:val="22"/>
          <w:szCs w:val="22"/>
        </w:rPr>
        <w:t>a senior thesis</w:t>
      </w:r>
      <w:r>
        <w:rPr>
          <w:sz w:val="22"/>
          <w:szCs w:val="22"/>
        </w:rPr>
        <w:t>, and presentation</w:t>
      </w:r>
      <w:r w:rsidR="000A7941">
        <w:rPr>
          <w:sz w:val="22"/>
          <w:szCs w:val="22"/>
        </w:rPr>
        <w:t xml:space="preserve"> on my research </w:t>
      </w:r>
    </w:p>
    <w:p w:rsidR="00037261" w:rsidRPr="00037261" w:rsidRDefault="00037261" w:rsidP="00037261">
      <w:pPr>
        <w:tabs>
          <w:tab w:val="left" w:pos="220"/>
        </w:tabs>
        <w:rPr>
          <w:sz w:val="22"/>
          <w:szCs w:val="22"/>
        </w:rPr>
      </w:pPr>
    </w:p>
    <w:p w:rsidR="00CF4ECE" w:rsidRDefault="00CF4ECE" w:rsidP="00CF4ECE">
      <w:pPr>
        <w:tabs>
          <w:tab w:val="left" w:pos="220"/>
        </w:tabs>
        <w:rPr>
          <w:sz w:val="22"/>
          <w:szCs w:val="22"/>
        </w:rPr>
      </w:pPr>
      <w:r w:rsidRPr="00B53DE6">
        <w:rPr>
          <w:b/>
          <w:sz w:val="22"/>
          <w:szCs w:val="22"/>
        </w:rPr>
        <w:t>Field Research Assistant</w:t>
      </w: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t xml:space="preserve">                          </w:t>
      </w:r>
      <w:r w:rsidR="00ED4101">
        <w:rPr>
          <w:sz w:val="22"/>
          <w:szCs w:val="22"/>
        </w:rPr>
        <w:t xml:space="preserve">            </w:t>
      </w:r>
      <w:r w:rsidR="00ED4101">
        <w:rPr>
          <w:i/>
          <w:sz w:val="22"/>
          <w:szCs w:val="22"/>
        </w:rPr>
        <w:t xml:space="preserve">                          October</w:t>
      </w:r>
      <w:r w:rsidR="004B7014">
        <w:rPr>
          <w:i/>
          <w:sz w:val="22"/>
          <w:szCs w:val="22"/>
        </w:rPr>
        <w:t xml:space="preserve"> 2022</w:t>
      </w:r>
    </w:p>
    <w:p w:rsidR="00CF4ECE" w:rsidRDefault="00CF4ECE" w:rsidP="00CF4ECE">
      <w:pPr>
        <w:tabs>
          <w:tab w:val="left" w:pos="220"/>
        </w:tabs>
        <w:rPr>
          <w:sz w:val="22"/>
          <w:szCs w:val="22"/>
        </w:rPr>
      </w:pPr>
      <w:r>
        <w:rPr>
          <w:sz w:val="22"/>
          <w:szCs w:val="22"/>
        </w:rPr>
        <w:t xml:space="preserve">GALE Lab, Department of Earth, Planetary, &amp; Space Sciences, </w:t>
      </w:r>
      <w:r w:rsidR="00035452">
        <w:rPr>
          <w:sz w:val="22"/>
          <w:szCs w:val="22"/>
        </w:rPr>
        <w:t>UCLA</w:t>
      </w:r>
      <w:r>
        <w:rPr>
          <w:sz w:val="22"/>
          <w:szCs w:val="22"/>
        </w:rPr>
        <w:t xml:space="preserve">, Los Angeles, CA </w:t>
      </w:r>
    </w:p>
    <w:p w:rsidR="00CF4ECE" w:rsidRDefault="00CF4ECE" w:rsidP="00CF4ECE">
      <w:pPr>
        <w:tabs>
          <w:tab w:val="left" w:pos="220"/>
        </w:tabs>
        <w:rPr>
          <w:rStyle w:val="fs13fw6overflow-hidden"/>
          <w:bCs/>
          <w:sz w:val="22"/>
          <w:szCs w:val="22"/>
        </w:rPr>
      </w:pPr>
      <w:r>
        <w:rPr>
          <w:sz w:val="22"/>
          <w:szCs w:val="22"/>
        </w:rPr>
        <w:t xml:space="preserve">Supervisors: Taylor Dorn, </w:t>
      </w:r>
      <w:r w:rsidR="00A332B3">
        <w:rPr>
          <w:sz w:val="22"/>
          <w:szCs w:val="22"/>
        </w:rPr>
        <w:t>Ph.D.</w:t>
      </w:r>
      <w:hyperlink r:id="rId8" w:history="1"/>
      <w:r>
        <w:rPr>
          <w:sz w:val="22"/>
          <w:szCs w:val="22"/>
        </w:rPr>
        <w:t xml:space="preserve"> &amp; Mackenzie Day, </w:t>
      </w:r>
      <w:r w:rsidR="00A332B3">
        <w:rPr>
          <w:sz w:val="22"/>
          <w:szCs w:val="22"/>
        </w:rPr>
        <w:t xml:space="preserve">Ph.D. </w:t>
      </w:r>
      <w:hyperlink r:id="rId9" w:history="1"/>
    </w:p>
    <w:p w:rsidR="00CF4ECE" w:rsidRPr="005C36CD" w:rsidRDefault="00CF4ECE" w:rsidP="00CF4ECE">
      <w:pPr>
        <w:tabs>
          <w:tab w:val="left" w:pos="220"/>
        </w:tabs>
        <w:rPr>
          <w:i/>
          <w:sz w:val="22"/>
          <w:szCs w:val="22"/>
        </w:rPr>
      </w:pPr>
      <w:r w:rsidRPr="005C36CD">
        <w:rPr>
          <w:i/>
          <w:sz w:val="22"/>
          <w:szCs w:val="22"/>
        </w:rPr>
        <w:t>Assisted in the final phase of an Earth-Mars analogs field research project in Ibex Dunes, Death Valley National Park, CA</w:t>
      </w:r>
    </w:p>
    <w:p w:rsidR="00CF4ECE" w:rsidRDefault="00CF4ECE" w:rsidP="00CF4ECE">
      <w:pPr>
        <w:pStyle w:val="ListParagraph"/>
        <w:numPr>
          <w:ilvl w:val="0"/>
          <w:numId w:val="12"/>
        </w:numPr>
        <w:tabs>
          <w:tab w:val="left" w:pos="220"/>
        </w:tabs>
        <w:rPr>
          <w:sz w:val="22"/>
          <w:szCs w:val="22"/>
        </w:rPr>
      </w:pPr>
      <w:r w:rsidRPr="008A48C5">
        <w:rPr>
          <w:sz w:val="22"/>
          <w:szCs w:val="22"/>
        </w:rPr>
        <w:t>Collected</w:t>
      </w:r>
      <w:r>
        <w:rPr>
          <w:sz w:val="22"/>
          <w:szCs w:val="22"/>
        </w:rPr>
        <w:t xml:space="preserve"> scientific instruments and gathered data</w:t>
      </w:r>
    </w:p>
    <w:p w:rsidR="00CF4ECE" w:rsidRDefault="00CF4ECE" w:rsidP="00CF4ECE">
      <w:pPr>
        <w:pStyle w:val="ListParagraph"/>
        <w:numPr>
          <w:ilvl w:val="1"/>
          <w:numId w:val="12"/>
        </w:numPr>
        <w:tabs>
          <w:tab w:val="left" w:pos="220"/>
        </w:tabs>
        <w:rPr>
          <w:sz w:val="22"/>
          <w:szCs w:val="22"/>
        </w:rPr>
      </w:pPr>
      <w:r>
        <w:rPr>
          <w:sz w:val="22"/>
          <w:szCs w:val="22"/>
        </w:rPr>
        <w:t>Hiked several miles through sand dunes to retrieve various instruments (up to 45 pounds) and carry them back to main camp</w:t>
      </w:r>
    </w:p>
    <w:p w:rsidR="00CF4ECE" w:rsidRPr="005065FC" w:rsidRDefault="00CF4ECE" w:rsidP="00CF4ECE">
      <w:pPr>
        <w:pStyle w:val="ListParagraph"/>
        <w:numPr>
          <w:ilvl w:val="1"/>
          <w:numId w:val="12"/>
        </w:numPr>
        <w:tabs>
          <w:tab w:val="left" w:pos="220"/>
        </w:tabs>
        <w:rPr>
          <w:sz w:val="22"/>
          <w:szCs w:val="22"/>
        </w:rPr>
      </w:pPr>
      <w:r>
        <w:rPr>
          <w:sz w:val="22"/>
          <w:szCs w:val="22"/>
        </w:rPr>
        <w:t>Recorded data from the field instruments</w:t>
      </w:r>
    </w:p>
    <w:p w:rsidR="00CF4ECE" w:rsidRDefault="00CF4ECE" w:rsidP="00CF4ECE">
      <w:pPr>
        <w:pStyle w:val="ListParagraph"/>
        <w:numPr>
          <w:ilvl w:val="0"/>
          <w:numId w:val="12"/>
        </w:numPr>
        <w:tabs>
          <w:tab w:val="left" w:pos="220"/>
        </w:tabs>
        <w:rPr>
          <w:sz w:val="22"/>
          <w:szCs w:val="22"/>
        </w:rPr>
      </w:pPr>
      <w:r>
        <w:rPr>
          <w:sz w:val="22"/>
          <w:szCs w:val="22"/>
        </w:rPr>
        <w:t>Assisted in taking light detection and ranging (</w:t>
      </w:r>
      <w:proofErr w:type="spellStart"/>
      <w:r>
        <w:rPr>
          <w:sz w:val="22"/>
          <w:szCs w:val="22"/>
        </w:rPr>
        <w:t>Lidar</w:t>
      </w:r>
      <w:proofErr w:type="spellEnd"/>
      <w:r>
        <w:rPr>
          <w:sz w:val="22"/>
          <w:szCs w:val="22"/>
        </w:rPr>
        <w:t>) data</w:t>
      </w:r>
    </w:p>
    <w:p w:rsidR="00CF4ECE" w:rsidRDefault="00CF4ECE" w:rsidP="005C36CD">
      <w:pPr>
        <w:pStyle w:val="ListParagraph"/>
        <w:numPr>
          <w:ilvl w:val="0"/>
          <w:numId w:val="12"/>
        </w:numPr>
        <w:tabs>
          <w:tab w:val="left" w:pos="220"/>
        </w:tabs>
        <w:rPr>
          <w:sz w:val="22"/>
          <w:szCs w:val="22"/>
        </w:rPr>
      </w:pPr>
      <w:r>
        <w:rPr>
          <w:sz w:val="22"/>
          <w:szCs w:val="22"/>
        </w:rPr>
        <w:t>Located marked areas of scientific interest using a Global Positioning System (GPS)</w:t>
      </w:r>
    </w:p>
    <w:p w:rsidR="0091298F" w:rsidRDefault="0091298F" w:rsidP="004E65B4">
      <w:pPr>
        <w:tabs>
          <w:tab w:val="left" w:pos="220"/>
        </w:tabs>
        <w:rPr>
          <w:sz w:val="22"/>
          <w:szCs w:val="22"/>
        </w:rPr>
      </w:pPr>
    </w:p>
    <w:p w:rsidR="004E65B4" w:rsidRPr="00BB2137" w:rsidRDefault="004E65B4" w:rsidP="004E65B4">
      <w:pPr>
        <w:pBdr>
          <w:bottom w:val="single" w:sz="12" w:space="0" w:color="000000"/>
        </w:pBdr>
        <w:spacing w:line="276" w:lineRule="auto"/>
        <w:rPr>
          <w:b/>
          <w:bCs/>
          <w:caps/>
        </w:rPr>
      </w:pPr>
      <w:r>
        <w:rPr>
          <w:b/>
          <w:bCs/>
          <w:caps/>
        </w:rPr>
        <w:t>presentations</w:t>
      </w:r>
      <w:r w:rsidR="00EC399A">
        <w:rPr>
          <w:b/>
          <w:bCs/>
          <w:caps/>
        </w:rPr>
        <w:t xml:space="preserve"> &amp; Publications</w:t>
      </w:r>
    </w:p>
    <w:p w:rsidR="004A5769" w:rsidRPr="004A5769" w:rsidRDefault="004A5769" w:rsidP="0063055B">
      <w:pPr>
        <w:spacing w:line="276" w:lineRule="auto"/>
        <w:rPr>
          <w:sz w:val="22"/>
          <w:szCs w:val="22"/>
          <w:u w:val="single"/>
        </w:rPr>
      </w:pPr>
      <w:r w:rsidRPr="004A5769">
        <w:rPr>
          <w:sz w:val="22"/>
          <w:szCs w:val="22"/>
          <w:u w:val="single"/>
        </w:rPr>
        <w:t>Presentations</w:t>
      </w:r>
    </w:p>
    <w:p w:rsidR="00A24974" w:rsidRDefault="00A24974" w:rsidP="00A24974">
      <w:pPr>
        <w:spacing w:line="276" w:lineRule="auto"/>
        <w:rPr>
          <w:sz w:val="22"/>
          <w:szCs w:val="22"/>
        </w:rPr>
      </w:pPr>
      <w:r w:rsidRPr="005F12F7">
        <w:rPr>
          <w:b/>
          <w:sz w:val="22"/>
          <w:szCs w:val="22"/>
        </w:rPr>
        <w:t>Stolo, G.</w:t>
      </w:r>
      <w:r w:rsidR="002538BF">
        <w:rPr>
          <w:sz w:val="22"/>
          <w:szCs w:val="22"/>
        </w:rPr>
        <w:t xml:space="preserve"> &amp; Taylor, S. (Apr. 2026</w:t>
      </w:r>
      <w:r>
        <w:rPr>
          <w:sz w:val="22"/>
          <w:szCs w:val="22"/>
        </w:rPr>
        <w:t xml:space="preserve">). </w:t>
      </w:r>
      <w:r w:rsidR="002538BF">
        <w:rPr>
          <w:i/>
          <w:sz w:val="22"/>
          <w:szCs w:val="22"/>
        </w:rPr>
        <w:t>Locals Only: Algal community structure is site and depth dependent in Caribbean Panama</w:t>
      </w:r>
      <w:r>
        <w:rPr>
          <w:sz w:val="22"/>
          <w:szCs w:val="22"/>
        </w:rPr>
        <w:t xml:space="preserve">. Poster presented at </w:t>
      </w:r>
      <w:r w:rsidR="002538BF">
        <w:rPr>
          <w:sz w:val="22"/>
          <w:szCs w:val="22"/>
        </w:rPr>
        <w:t>College of Science Student Research Symposium, CPP</w:t>
      </w:r>
      <w:r>
        <w:rPr>
          <w:sz w:val="22"/>
          <w:szCs w:val="22"/>
        </w:rPr>
        <w:t xml:space="preserve">. </w:t>
      </w:r>
      <w:r w:rsidR="002538BF">
        <w:rPr>
          <w:sz w:val="22"/>
          <w:szCs w:val="22"/>
        </w:rPr>
        <w:t>Pomona</w:t>
      </w:r>
      <w:r>
        <w:rPr>
          <w:sz w:val="22"/>
          <w:szCs w:val="22"/>
        </w:rPr>
        <w:t xml:space="preserve">, </w:t>
      </w:r>
      <w:r w:rsidR="002538BF">
        <w:rPr>
          <w:sz w:val="22"/>
          <w:szCs w:val="22"/>
        </w:rPr>
        <w:t>California</w:t>
      </w:r>
      <w:r>
        <w:rPr>
          <w:sz w:val="22"/>
          <w:szCs w:val="22"/>
        </w:rPr>
        <w:t>.</w:t>
      </w:r>
    </w:p>
    <w:p w:rsidR="00A24974" w:rsidRDefault="00A24974" w:rsidP="00AC7D21">
      <w:pPr>
        <w:spacing w:line="276" w:lineRule="auto"/>
        <w:rPr>
          <w:sz w:val="22"/>
          <w:szCs w:val="22"/>
        </w:rPr>
      </w:pPr>
    </w:p>
    <w:p w:rsidR="00AC7D21" w:rsidRDefault="00AC7D21" w:rsidP="00AC7D21">
      <w:pPr>
        <w:spacing w:line="276" w:lineRule="auto"/>
        <w:rPr>
          <w:sz w:val="22"/>
          <w:szCs w:val="22"/>
        </w:rPr>
      </w:pPr>
      <w:proofErr w:type="spellStart"/>
      <w:r>
        <w:rPr>
          <w:sz w:val="22"/>
          <w:szCs w:val="22"/>
        </w:rPr>
        <w:t>Sengupta</w:t>
      </w:r>
      <w:proofErr w:type="spellEnd"/>
      <w:r>
        <w:rPr>
          <w:sz w:val="22"/>
          <w:szCs w:val="22"/>
        </w:rPr>
        <w:t xml:space="preserve">, S., </w:t>
      </w:r>
      <w:r w:rsidRPr="005F12F7">
        <w:rPr>
          <w:b/>
          <w:sz w:val="22"/>
          <w:szCs w:val="22"/>
        </w:rPr>
        <w:t>Stolo, G.</w:t>
      </w:r>
      <w:r>
        <w:rPr>
          <w:sz w:val="22"/>
          <w:szCs w:val="22"/>
        </w:rPr>
        <w:t xml:space="preserve">, Brown, C., Tandy, H., </w:t>
      </w:r>
      <w:proofErr w:type="spellStart"/>
      <w:r>
        <w:rPr>
          <w:sz w:val="22"/>
          <w:szCs w:val="22"/>
        </w:rPr>
        <w:t>Biju</w:t>
      </w:r>
      <w:proofErr w:type="spellEnd"/>
      <w:r>
        <w:rPr>
          <w:sz w:val="22"/>
          <w:szCs w:val="22"/>
        </w:rPr>
        <w:t xml:space="preserve">, N., </w:t>
      </w:r>
      <w:proofErr w:type="spellStart"/>
      <w:r>
        <w:rPr>
          <w:sz w:val="22"/>
          <w:szCs w:val="22"/>
        </w:rPr>
        <w:t>Guillermic</w:t>
      </w:r>
      <w:proofErr w:type="spellEnd"/>
      <w:r>
        <w:rPr>
          <w:sz w:val="22"/>
          <w:szCs w:val="22"/>
        </w:rPr>
        <w:t xml:space="preserve">, M., </w:t>
      </w:r>
      <w:proofErr w:type="spellStart"/>
      <w:r>
        <w:rPr>
          <w:sz w:val="22"/>
          <w:szCs w:val="22"/>
        </w:rPr>
        <w:t>Kuppusamy</w:t>
      </w:r>
      <w:proofErr w:type="spellEnd"/>
      <w:r>
        <w:rPr>
          <w:sz w:val="22"/>
          <w:szCs w:val="22"/>
        </w:rPr>
        <w:t xml:space="preserve">, M., &amp; </w:t>
      </w:r>
      <w:proofErr w:type="spellStart"/>
      <w:r>
        <w:rPr>
          <w:sz w:val="22"/>
          <w:szCs w:val="22"/>
        </w:rPr>
        <w:t>Tripati</w:t>
      </w:r>
      <w:proofErr w:type="spellEnd"/>
      <w:r>
        <w:rPr>
          <w:sz w:val="22"/>
          <w:szCs w:val="22"/>
        </w:rPr>
        <w:t xml:space="preserve">, A. (Feb. 2024). </w:t>
      </w:r>
      <w:r w:rsidRPr="005F12F7">
        <w:rPr>
          <w:i/>
          <w:sz w:val="22"/>
          <w:szCs w:val="22"/>
        </w:rPr>
        <w:t xml:space="preserve">Clumped isotope-derived deep-ocean temperature and seawater </w:t>
      </w:r>
      <m:oMath>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18</m:t>
            </m:r>
          </m:sup>
        </m:sSup>
      </m:oMath>
      <w:r w:rsidRPr="005F12F7">
        <w:rPr>
          <w:i/>
          <w:sz w:val="22"/>
          <w:szCs w:val="22"/>
        </w:rPr>
        <w:t>O reconstructions for the deep Southern Ocean</w:t>
      </w:r>
      <w:r>
        <w:rPr>
          <w:sz w:val="22"/>
          <w:szCs w:val="22"/>
        </w:rPr>
        <w:t>. Poster presented at American Geophysical Union’s Ocean Sciences meeting 2024. New Orleans, Louisiana.</w:t>
      </w:r>
    </w:p>
    <w:p w:rsidR="00AC7D21" w:rsidRDefault="00AC7D21" w:rsidP="0063055B">
      <w:pPr>
        <w:spacing w:line="276" w:lineRule="auto"/>
        <w:rPr>
          <w:b/>
          <w:sz w:val="22"/>
          <w:szCs w:val="22"/>
        </w:rPr>
      </w:pPr>
    </w:p>
    <w:p w:rsidR="006D538C" w:rsidRDefault="00034752" w:rsidP="0063055B">
      <w:pPr>
        <w:spacing w:line="276" w:lineRule="auto"/>
        <w:rPr>
          <w:sz w:val="22"/>
          <w:szCs w:val="22"/>
        </w:rPr>
      </w:pPr>
      <w:r w:rsidRPr="00692955">
        <w:rPr>
          <w:b/>
          <w:sz w:val="22"/>
          <w:szCs w:val="22"/>
        </w:rPr>
        <w:t>Stolo, G.</w:t>
      </w:r>
      <w:r>
        <w:rPr>
          <w:sz w:val="22"/>
          <w:szCs w:val="22"/>
        </w:rPr>
        <w:t xml:space="preserve">, </w:t>
      </w:r>
      <w:proofErr w:type="spellStart"/>
      <w:r>
        <w:rPr>
          <w:sz w:val="22"/>
          <w:szCs w:val="22"/>
        </w:rPr>
        <w:t>Guillermic</w:t>
      </w:r>
      <w:proofErr w:type="spellEnd"/>
      <w:r>
        <w:rPr>
          <w:sz w:val="22"/>
          <w:szCs w:val="22"/>
        </w:rPr>
        <w:t xml:space="preserve">, M., Tandy, H., Elliot, B., Matamoros, I., &amp; </w:t>
      </w:r>
      <w:proofErr w:type="spellStart"/>
      <w:r>
        <w:rPr>
          <w:sz w:val="22"/>
          <w:szCs w:val="22"/>
        </w:rPr>
        <w:t>Tripati</w:t>
      </w:r>
      <w:proofErr w:type="spellEnd"/>
      <w:r>
        <w:rPr>
          <w:sz w:val="22"/>
          <w:szCs w:val="22"/>
        </w:rPr>
        <w:t>, A. (</w:t>
      </w:r>
      <w:r w:rsidR="00A60366">
        <w:rPr>
          <w:sz w:val="22"/>
          <w:szCs w:val="22"/>
        </w:rPr>
        <w:t xml:space="preserve">May </w:t>
      </w:r>
      <w:r>
        <w:rPr>
          <w:sz w:val="22"/>
          <w:szCs w:val="22"/>
        </w:rPr>
        <w:t xml:space="preserve">2023). </w:t>
      </w:r>
      <w:proofErr w:type="spellStart"/>
      <w:r w:rsidRPr="00034752">
        <w:rPr>
          <w:i/>
          <w:sz w:val="22"/>
          <w:szCs w:val="22"/>
        </w:rPr>
        <w:t>Paleoclimate</w:t>
      </w:r>
      <w:proofErr w:type="spellEnd"/>
      <w:r w:rsidRPr="00034752">
        <w:rPr>
          <w:i/>
          <w:sz w:val="22"/>
          <w:szCs w:val="22"/>
        </w:rPr>
        <w:t xml:space="preserve"> reconstruction of the late Miocene and Pliocene – Pleistocene transition in the Southern Ocean using benthic </w:t>
      </w:r>
      <w:proofErr w:type="spellStart"/>
      <w:r w:rsidRPr="00034752">
        <w:rPr>
          <w:i/>
          <w:sz w:val="22"/>
          <w:szCs w:val="22"/>
        </w:rPr>
        <w:t>foraminiferal</w:t>
      </w:r>
      <w:proofErr w:type="spellEnd"/>
      <w:r w:rsidRPr="00034752">
        <w:rPr>
          <w:i/>
          <w:sz w:val="22"/>
          <w:szCs w:val="22"/>
        </w:rPr>
        <w:t xml:space="preserve"> clumped isotope analysis</w:t>
      </w:r>
      <w:r>
        <w:rPr>
          <w:sz w:val="22"/>
          <w:szCs w:val="22"/>
        </w:rPr>
        <w:t xml:space="preserve">. Presentation given for UCLA Undergraduate Research Week 2023. </w:t>
      </w:r>
      <w:r w:rsidR="00D83F16">
        <w:rPr>
          <w:sz w:val="22"/>
          <w:szCs w:val="22"/>
        </w:rPr>
        <w:t>Los Angeles, California.</w:t>
      </w:r>
    </w:p>
    <w:p w:rsidR="00836676" w:rsidRDefault="00836676" w:rsidP="0063055B">
      <w:pPr>
        <w:spacing w:line="276" w:lineRule="auto"/>
        <w:rPr>
          <w:sz w:val="22"/>
          <w:szCs w:val="22"/>
        </w:rPr>
      </w:pPr>
    </w:p>
    <w:p w:rsidR="0055472F" w:rsidRDefault="0055472F" w:rsidP="0063055B">
      <w:pPr>
        <w:spacing w:line="276" w:lineRule="auto"/>
        <w:rPr>
          <w:sz w:val="22"/>
          <w:szCs w:val="22"/>
          <w:u w:val="single"/>
        </w:rPr>
      </w:pPr>
    </w:p>
    <w:p w:rsidR="00F474B5" w:rsidRPr="00F474B5" w:rsidRDefault="00F474B5" w:rsidP="0063055B">
      <w:pPr>
        <w:spacing w:line="276" w:lineRule="auto"/>
        <w:rPr>
          <w:sz w:val="22"/>
          <w:szCs w:val="22"/>
          <w:u w:val="single"/>
        </w:rPr>
      </w:pPr>
      <w:r w:rsidRPr="00F474B5">
        <w:rPr>
          <w:sz w:val="22"/>
          <w:szCs w:val="22"/>
          <w:u w:val="single"/>
        </w:rPr>
        <w:lastRenderedPageBreak/>
        <w:t>Invited Talks</w:t>
      </w:r>
    </w:p>
    <w:p w:rsidR="00836676" w:rsidRDefault="00836676" w:rsidP="0063055B">
      <w:pPr>
        <w:spacing w:line="276" w:lineRule="auto"/>
        <w:rPr>
          <w:sz w:val="22"/>
          <w:szCs w:val="22"/>
        </w:rPr>
      </w:pPr>
      <w:r w:rsidRPr="00836676">
        <w:rPr>
          <w:b/>
          <w:sz w:val="22"/>
          <w:szCs w:val="22"/>
        </w:rPr>
        <w:t>Stolo, G.</w:t>
      </w:r>
      <w:r>
        <w:rPr>
          <w:sz w:val="22"/>
          <w:szCs w:val="22"/>
        </w:rPr>
        <w:t xml:space="preserve"> (May 2024). </w:t>
      </w:r>
      <w:r w:rsidRPr="00836676">
        <w:rPr>
          <w:i/>
          <w:sz w:val="22"/>
          <w:szCs w:val="22"/>
        </w:rPr>
        <w:t>Monumental Careers in Federal Land Agencies</w:t>
      </w:r>
      <w:r>
        <w:rPr>
          <w:sz w:val="22"/>
          <w:szCs w:val="22"/>
        </w:rPr>
        <w:t>. UCLA. Los Angeles, California.</w:t>
      </w:r>
    </w:p>
    <w:p w:rsidR="00470F61" w:rsidRDefault="00470F61" w:rsidP="0063055B">
      <w:pPr>
        <w:spacing w:line="276" w:lineRule="auto"/>
        <w:rPr>
          <w:sz w:val="22"/>
          <w:szCs w:val="22"/>
        </w:rPr>
      </w:pPr>
    </w:p>
    <w:p w:rsidR="00470F61" w:rsidRPr="00103C50" w:rsidRDefault="00470F61" w:rsidP="00470F61">
      <w:pPr>
        <w:pBdr>
          <w:bottom w:val="single" w:sz="12" w:space="0" w:color="000000"/>
        </w:pBdr>
        <w:spacing w:line="276" w:lineRule="auto"/>
        <w:rPr>
          <w:b/>
          <w:bCs/>
          <w:caps/>
        </w:rPr>
      </w:pPr>
      <w:r>
        <w:rPr>
          <w:b/>
          <w:bCs/>
          <w:caps/>
        </w:rPr>
        <w:t>Mentorship experience</w:t>
      </w:r>
    </w:p>
    <w:p w:rsidR="00470F61" w:rsidRDefault="00470F61" w:rsidP="00470F61">
      <w:pPr>
        <w:tabs>
          <w:tab w:val="left" w:pos="220"/>
        </w:tabs>
        <w:rPr>
          <w:rStyle w:val="fs13fw6overflow-hidden"/>
          <w:bCs/>
          <w:sz w:val="22"/>
          <w:szCs w:val="22"/>
        </w:rPr>
      </w:pPr>
      <w:proofErr w:type="spellStart"/>
      <w:r w:rsidRPr="000A50FE">
        <w:rPr>
          <w:rStyle w:val="fs13fw6overflow-hidden"/>
          <w:bCs/>
          <w:sz w:val="22"/>
          <w:szCs w:val="22"/>
        </w:rPr>
        <w:t>Shawronna</w:t>
      </w:r>
      <w:proofErr w:type="spellEnd"/>
      <w:r w:rsidRPr="000A50FE">
        <w:rPr>
          <w:rStyle w:val="fs13fw6overflow-hidden"/>
          <w:bCs/>
          <w:sz w:val="22"/>
          <w:szCs w:val="22"/>
        </w:rPr>
        <w:t xml:space="preserve"> </w:t>
      </w:r>
      <w:proofErr w:type="spellStart"/>
      <w:r w:rsidRPr="000A50FE">
        <w:rPr>
          <w:rStyle w:val="fs13fw6overflow-hidden"/>
          <w:bCs/>
          <w:sz w:val="22"/>
          <w:szCs w:val="22"/>
        </w:rPr>
        <w:t>Sengupta</w:t>
      </w:r>
      <w:proofErr w:type="spellEnd"/>
      <w:r>
        <w:rPr>
          <w:rStyle w:val="fs13fw6overflow-hidden"/>
          <w:bCs/>
          <w:sz w:val="22"/>
          <w:szCs w:val="22"/>
        </w:rPr>
        <w:t xml:space="preserve"> (UCLA Undergraduate)</w:t>
      </w:r>
      <w:r>
        <w:rPr>
          <w:rStyle w:val="fs13fw6overflow-hidden"/>
          <w:bCs/>
          <w:sz w:val="22"/>
          <w:szCs w:val="22"/>
        </w:rPr>
        <w:tab/>
      </w:r>
      <w:r>
        <w:rPr>
          <w:rStyle w:val="fs13fw6overflow-hidden"/>
          <w:bCs/>
          <w:sz w:val="22"/>
          <w:szCs w:val="22"/>
        </w:rPr>
        <w:tab/>
        <w:t xml:space="preserve">                                                          </w:t>
      </w:r>
      <w:r>
        <w:rPr>
          <w:rStyle w:val="fs13fw6overflow-hidden"/>
          <w:bCs/>
          <w:i/>
          <w:sz w:val="22"/>
          <w:szCs w:val="22"/>
        </w:rPr>
        <w:t>August 2022</w:t>
      </w:r>
      <w:r w:rsidRPr="00A973C2">
        <w:rPr>
          <w:rStyle w:val="fs13fw6overflow-hidden"/>
          <w:bCs/>
          <w:i/>
          <w:sz w:val="22"/>
          <w:szCs w:val="22"/>
        </w:rPr>
        <w:t xml:space="preserve"> – </w:t>
      </w:r>
      <w:r>
        <w:rPr>
          <w:rStyle w:val="fs13fw6overflow-hidden"/>
          <w:bCs/>
          <w:i/>
          <w:sz w:val="22"/>
          <w:szCs w:val="22"/>
        </w:rPr>
        <w:t>June 2023</w:t>
      </w:r>
    </w:p>
    <w:p w:rsidR="008939B8" w:rsidRDefault="008939B8" w:rsidP="0063055B">
      <w:pPr>
        <w:spacing w:line="276" w:lineRule="auto"/>
        <w:rPr>
          <w:sz w:val="22"/>
          <w:szCs w:val="22"/>
        </w:rPr>
      </w:pPr>
    </w:p>
    <w:p w:rsidR="008939B8" w:rsidRPr="00BB2137" w:rsidRDefault="008939B8" w:rsidP="008939B8">
      <w:pPr>
        <w:pBdr>
          <w:bottom w:val="single" w:sz="12" w:space="0" w:color="000000"/>
        </w:pBdr>
        <w:spacing w:line="276" w:lineRule="auto"/>
        <w:rPr>
          <w:b/>
          <w:bCs/>
          <w:caps/>
        </w:rPr>
      </w:pPr>
      <w:r>
        <w:rPr>
          <w:b/>
          <w:bCs/>
          <w:caps/>
        </w:rPr>
        <w:t>teaching</w:t>
      </w:r>
      <w:r w:rsidR="00B53FBC">
        <w:rPr>
          <w:b/>
          <w:bCs/>
          <w:caps/>
        </w:rPr>
        <w:t xml:space="preserve"> &amp; outreach</w:t>
      </w:r>
      <w:r>
        <w:rPr>
          <w:b/>
          <w:bCs/>
          <w:caps/>
        </w:rPr>
        <w:t xml:space="preserve"> experience</w:t>
      </w:r>
    </w:p>
    <w:p w:rsidR="00F9735A" w:rsidRDefault="00F9735A" w:rsidP="00F9735A">
      <w:pPr>
        <w:tabs>
          <w:tab w:val="left" w:pos="220"/>
        </w:tabs>
        <w:rPr>
          <w:rStyle w:val="fs13fw6overflow-hidden"/>
          <w:bCs/>
          <w:sz w:val="22"/>
          <w:szCs w:val="22"/>
        </w:rPr>
      </w:pPr>
      <w:r>
        <w:rPr>
          <w:rStyle w:val="fs13fw6overflow-hidden"/>
          <w:b/>
          <w:bCs/>
          <w:sz w:val="22"/>
          <w:szCs w:val="22"/>
        </w:rPr>
        <w:t>Park Ranger - Interpretation</w:t>
      </w:r>
      <w:r>
        <w:rPr>
          <w:rStyle w:val="fs13fw6overflow-hidden"/>
          <w:bCs/>
          <w:sz w:val="22"/>
          <w:szCs w:val="22"/>
        </w:rPr>
        <w:tab/>
        <w:t xml:space="preserve">                        </w:t>
      </w:r>
      <w:r>
        <w:rPr>
          <w:rStyle w:val="fs13fw6overflow-hidden"/>
          <w:bCs/>
          <w:sz w:val="22"/>
          <w:szCs w:val="22"/>
        </w:rPr>
        <w:tab/>
      </w:r>
      <w:r>
        <w:rPr>
          <w:rStyle w:val="fs13fw6overflow-hidden"/>
          <w:bCs/>
          <w:sz w:val="22"/>
          <w:szCs w:val="22"/>
        </w:rPr>
        <w:tab/>
      </w:r>
      <w:r>
        <w:rPr>
          <w:rStyle w:val="fs13fw6overflow-hidden"/>
          <w:bCs/>
          <w:sz w:val="22"/>
          <w:szCs w:val="22"/>
        </w:rPr>
        <w:tab/>
      </w:r>
      <w:r>
        <w:rPr>
          <w:rStyle w:val="fs13fw6overflow-hidden"/>
          <w:bCs/>
          <w:sz w:val="22"/>
          <w:szCs w:val="22"/>
        </w:rPr>
        <w:tab/>
      </w:r>
      <w:r>
        <w:rPr>
          <w:rStyle w:val="fs13fw6overflow-hidden"/>
          <w:bCs/>
          <w:sz w:val="22"/>
          <w:szCs w:val="22"/>
        </w:rPr>
        <w:tab/>
        <w:t xml:space="preserve">                            </w:t>
      </w:r>
      <w:r>
        <w:rPr>
          <w:rStyle w:val="fs13fw6overflow-hidden"/>
          <w:bCs/>
          <w:i/>
          <w:sz w:val="22"/>
          <w:szCs w:val="22"/>
        </w:rPr>
        <w:t>May 2025</w:t>
      </w:r>
      <w:r w:rsidRPr="00A973C2">
        <w:rPr>
          <w:rStyle w:val="fs13fw6overflow-hidden"/>
          <w:bCs/>
          <w:i/>
          <w:sz w:val="22"/>
          <w:szCs w:val="22"/>
        </w:rPr>
        <w:t xml:space="preserve"> – </w:t>
      </w:r>
      <w:r>
        <w:rPr>
          <w:rStyle w:val="fs13fw6overflow-hidden"/>
          <w:bCs/>
          <w:i/>
          <w:sz w:val="22"/>
          <w:szCs w:val="22"/>
        </w:rPr>
        <w:t>current</w:t>
      </w:r>
    </w:p>
    <w:p w:rsidR="00F9735A" w:rsidRDefault="00F9735A" w:rsidP="00F9735A">
      <w:pPr>
        <w:tabs>
          <w:tab w:val="left" w:pos="220"/>
        </w:tabs>
        <w:rPr>
          <w:rStyle w:val="fs13fw6overflow-hidden"/>
          <w:bCs/>
          <w:sz w:val="22"/>
          <w:szCs w:val="22"/>
        </w:rPr>
      </w:pPr>
      <w:r>
        <w:rPr>
          <w:rStyle w:val="fs13fw6overflow-hidden"/>
          <w:bCs/>
          <w:sz w:val="22"/>
          <w:szCs w:val="22"/>
        </w:rPr>
        <w:t>NPS, John Day Fossil Beds National Monument, Kimberly, OR</w:t>
      </w:r>
    </w:p>
    <w:p w:rsidR="00F9735A" w:rsidRDefault="00F9735A" w:rsidP="00F9735A">
      <w:pPr>
        <w:tabs>
          <w:tab w:val="left" w:pos="220"/>
        </w:tabs>
        <w:rPr>
          <w:rStyle w:val="fs13fw6overflow-hidden"/>
          <w:bCs/>
          <w:sz w:val="22"/>
          <w:szCs w:val="22"/>
        </w:rPr>
      </w:pPr>
      <w:r>
        <w:rPr>
          <w:rStyle w:val="fs13fw6overflow-hidden"/>
          <w:bCs/>
          <w:sz w:val="22"/>
          <w:szCs w:val="22"/>
        </w:rPr>
        <w:t xml:space="preserve">Supervisor: Katheryn </w:t>
      </w:r>
      <w:proofErr w:type="spellStart"/>
      <w:r>
        <w:rPr>
          <w:rStyle w:val="fs13fw6overflow-hidden"/>
          <w:bCs/>
          <w:sz w:val="22"/>
          <w:szCs w:val="22"/>
        </w:rPr>
        <w:t>Sommer</w:t>
      </w:r>
      <w:proofErr w:type="spellEnd"/>
      <w:r>
        <w:rPr>
          <w:rStyle w:val="fs13fw6overflow-hidden"/>
          <w:bCs/>
          <w:sz w:val="22"/>
          <w:szCs w:val="22"/>
        </w:rPr>
        <w:t xml:space="preserve"> </w:t>
      </w:r>
    </w:p>
    <w:p w:rsidR="00F9735A" w:rsidRPr="00035452" w:rsidRDefault="00F9735A" w:rsidP="00F9735A">
      <w:pPr>
        <w:tabs>
          <w:tab w:val="left" w:pos="220"/>
        </w:tabs>
        <w:rPr>
          <w:i/>
          <w:sz w:val="22"/>
          <w:szCs w:val="22"/>
        </w:rPr>
      </w:pPr>
      <w:r w:rsidRPr="00035452">
        <w:rPr>
          <w:i/>
          <w:sz w:val="22"/>
          <w:szCs w:val="22"/>
        </w:rPr>
        <w:t>Interpretation of local geology, ecology,</w:t>
      </w:r>
      <w:r>
        <w:rPr>
          <w:i/>
          <w:sz w:val="22"/>
          <w:szCs w:val="22"/>
        </w:rPr>
        <w:t xml:space="preserve"> paleontology,</w:t>
      </w:r>
      <w:r w:rsidRPr="00035452">
        <w:rPr>
          <w:i/>
          <w:sz w:val="22"/>
          <w:szCs w:val="22"/>
        </w:rPr>
        <w:t xml:space="preserve"> and history for the public and providing park information to visitors</w:t>
      </w:r>
    </w:p>
    <w:p w:rsidR="00F9735A" w:rsidRDefault="00F9735A" w:rsidP="00F9735A">
      <w:pPr>
        <w:pStyle w:val="ListParagraph"/>
        <w:numPr>
          <w:ilvl w:val="0"/>
          <w:numId w:val="10"/>
        </w:numPr>
        <w:tabs>
          <w:tab w:val="left" w:pos="220"/>
        </w:tabs>
        <w:rPr>
          <w:sz w:val="22"/>
          <w:szCs w:val="22"/>
        </w:rPr>
      </w:pPr>
      <w:r>
        <w:rPr>
          <w:sz w:val="22"/>
          <w:szCs w:val="22"/>
        </w:rPr>
        <w:t>Staffing the visitor center</w:t>
      </w:r>
    </w:p>
    <w:p w:rsidR="00F9735A" w:rsidRDefault="00F9735A" w:rsidP="00F9735A">
      <w:pPr>
        <w:pStyle w:val="ListParagraph"/>
        <w:numPr>
          <w:ilvl w:val="1"/>
          <w:numId w:val="10"/>
        </w:numPr>
        <w:tabs>
          <w:tab w:val="left" w:pos="220"/>
        </w:tabs>
        <w:rPr>
          <w:sz w:val="22"/>
          <w:szCs w:val="22"/>
        </w:rPr>
      </w:pPr>
      <w:r>
        <w:rPr>
          <w:sz w:val="22"/>
          <w:szCs w:val="22"/>
        </w:rPr>
        <w:t>Informal interpretation and orientation for visitors</w:t>
      </w:r>
    </w:p>
    <w:p w:rsidR="00F9735A" w:rsidRDefault="00F9735A" w:rsidP="00F9735A">
      <w:pPr>
        <w:pStyle w:val="ListParagraph"/>
        <w:numPr>
          <w:ilvl w:val="1"/>
          <w:numId w:val="10"/>
        </w:numPr>
        <w:tabs>
          <w:tab w:val="left" w:pos="220"/>
        </w:tabs>
        <w:rPr>
          <w:sz w:val="22"/>
          <w:szCs w:val="22"/>
        </w:rPr>
      </w:pPr>
      <w:r>
        <w:rPr>
          <w:sz w:val="22"/>
          <w:szCs w:val="22"/>
        </w:rPr>
        <w:t>Completed visitor center opening and closing procedures</w:t>
      </w:r>
    </w:p>
    <w:p w:rsidR="00F9735A" w:rsidRDefault="00F9735A" w:rsidP="00F9735A">
      <w:pPr>
        <w:pStyle w:val="ListParagraph"/>
        <w:numPr>
          <w:ilvl w:val="1"/>
          <w:numId w:val="10"/>
        </w:numPr>
        <w:tabs>
          <w:tab w:val="left" w:pos="220"/>
        </w:tabs>
        <w:rPr>
          <w:sz w:val="22"/>
          <w:szCs w:val="22"/>
        </w:rPr>
      </w:pPr>
      <w:r>
        <w:rPr>
          <w:sz w:val="22"/>
          <w:szCs w:val="22"/>
        </w:rPr>
        <w:t xml:space="preserve">Operated the register, selling passes and merchandise </w:t>
      </w:r>
    </w:p>
    <w:p w:rsidR="00F9735A" w:rsidRPr="00FD4553" w:rsidRDefault="00F9735A" w:rsidP="00F9735A">
      <w:pPr>
        <w:pStyle w:val="ListParagraph"/>
        <w:numPr>
          <w:ilvl w:val="1"/>
          <w:numId w:val="10"/>
        </w:numPr>
        <w:tabs>
          <w:tab w:val="left" w:pos="220"/>
        </w:tabs>
        <w:rPr>
          <w:sz w:val="22"/>
          <w:szCs w:val="22"/>
        </w:rPr>
      </w:pPr>
      <w:r>
        <w:rPr>
          <w:sz w:val="22"/>
          <w:szCs w:val="22"/>
        </w:rPr>
        <w:t>Encouraged participation in the Junior Ranger program and leading about 20 Junior Ranger swear-ins daily, fostering early appreciation for parks in discussing preservation, Leave No Trace, cultural history, science, and responsible recreation</w:t>
      </w:r>
    </w:p>
    <w:p w:rsidR="00F9735A" w:rsidRDefault="00F9735A" w:rsidP="00F9735A">
      <w:pPr>
        <w:pStyle w:val="ListParagraph"/>
        <w:numPr>
          <w:ilvl w:val="0"/>
          <w:numId w:val="10"/>
        </w:numPr>
        <w:tabs>
          <w:tab w:val="left" w:pos="220"/>
        </w:tabs>
        <w:rPr>
          <w:sz w:val="22"/>
          <w:szCs w:val="22"/>
        </w:rPr>
      </w:pPr>
      <w:r>
        <w:rPr>
          <w:sz w:val="22"/>
          <w:szCs w:val="22"/>
        </w:rPr>
        <w:t>Developing programs</w:t>
      </w:r>
    </w:p>
    <w:p w:rsidR="00F9735A" w:rsidRDefault="00F9735A" w:rsidP="00F9735A">
      <w:pPr>
        <w:pStyle w:val="ListParagraph"/>
        <w:numPr>
          <w:ilvl w:val="1"/>
          <w:numId w:val="10"/>
        </w:numPr>
        <w:tabs>
          <w:tab w:val="left" w:pos="220"/>
        </w:tabs>
        <w:rPr>
          <w:sz w:val="22"/>
          <w:szCs w:val="22"/>
        </w:rPr>
      </w:pPr>
      <w:r>
        <w:rPr>
          <w:sz w:val="22"/>
          <w:szCs w:val="22"/>
        </w:rPr>
        <w:t>Used principles of the NPS thematic interpretation model through topic research, familiarity with and creative use of delivery techniques</w:t>
      </w:r>
    </w:p>
    <w:p w:rsidR="00F9735A" w:rsidRDefault="00F9735A" w:rsidP="00F9735A">
      <w:pPr>
        <w:pStyle w:val="ListParagraph"/>
        <w:numPr>
          <w:ilvl w:val="0"/>
          <w:numId w:val="10"/>
        </w:numPr>
        <w:tabs>
          <w:tab w:val="left" w:pos="220"/>
        </w:tabs>
        <w:rPr>
          <w:sz w:val="22"/>
          <w:szCs w:val="22"/>
        </w:rPr>
      </w:pPr>
      <w:r>
        <w:rPr>
          <w:sz w:val="22"/>
          <w:szCs w:val="22"/>
        </w:rPr>
        <w:t>Visitor Safety</w:t>
      </w:r>
    </w:p>
    <w:p w:rsidR="00F9735A" w:rsidRDefault="00F9735A" w:rsidP="00F9735A">
      <w:pPr>
        <w:pStyle w:val="ListParagraph"/>
        <w:numPr>
          <w:ilvl w:val="1"/>
          <w:numId w:val="10"/>
        </w:numPr>
        <w:tabs>
          <w:tab w:val="left" w:pos="220"/>
        </w:tabs>
        <w:rPr>
          <w:sz w:val="22"/>
          <w:szCs w:val="22"/>
        </w:rPr>
      </w:pPr>
      <w:r>
        <w:rPr>
          <w:sz w:val="22"/>
          <w:szCs w:val="22"/>
        </w:rPr>
        <w:t xml:space="preserve">Actively promote the safety of park visitors and stewardship of park resources </w:t>
      </w:r>
    </w:p>
    <w:p w:rsidR="00F9735A" w:rsidRDefault="00F9735A" w:rsidP="00F9735A">
      <w:pPr>
        <w:pStyle w:val="ListParagraph"/>
        <w:numPr>
          <w:ilvl w:val="1"/>
          <w:numId w:val="10"/>
        </w:numPr>
        <w:tabs>
          <w:tab w:val="left" w:pos="220"/>
        </w:tabs>
        <w:rPr>
          <w:sz w:val="22"/>
          <w:szCs w:val="22"/>
        </w:rPr>
      </w:pPr>
      <w:r>
        <w:rPr>
          <w:sz w:val="22"/>
          <w:szCs w:val="22"/>
        </w:rPr>
        <w:t xml:space="preserve">Potentially serve as the initial contact for accident reporting and emergency assistance </w:t>
      </w:r>
    </w:p>
    <w:p w:rsidR="00F9735A" w:rsidRDefault="00F9735A" w:rsidP="00F9735A">
      <w:pPr>
        <w:pStyle w:val="ListParagraph"/>
        <w:numPr>
          <w:ilvl w:val="1"/>
          <w:numId w:val="10"/>
        </w:numPr>
        <w:tabs>
          <w:tab w:val="left" w:pos="220"/>
        </w:tabs>
        <w:rPr>
          <w:sz w:val="22"/>
          <w:szCs w:val="22"/>
        </w:rPr>
      </w:pPr>
      <w:r>
        <w:rPr>
          <w:sz w:val="22"/>
          <w:szCs w:val="22"/>
        </w:rPr>
        <w:t>Provided directions to visitors daily, enhancing safe navigation for drivers, motorcyclists, and cyclists throughout the park</w:t>
      </w:r>
    </w:p>
    <w:p w:rsidR="00F9735A" w:rsidRPr="00F9735A" w:rsidRDefault="00F9735A" w:rsidP="00F9735A">
      <w:pPr>
        <w:pStyle w:val="ListParagraph"/>
        <w:numPr>
          <w:ilvl w:val="1"/>
          <w:numId w:val="10"/>
        </w:numPr>
        <w:tabs>
          <w:tab w:val="left" w:pos="220"/>
        </w:tabs>
        <w:rPr>
          <w:sz w:val="22"/>
          <w:szCs w:val="22"/>
        </w:rPr>
      </w:pPr>
      <w:r w:rsidRPr="00F9735A">
        <w:rPr>
          <w:sz w:val="22"/>
          <w:szCs w:val="22"/>
        </w:rPr>
        <w:t>Maintained readiness for life-saving interventions, including CPR and first aid, reinforcing park commitment to visitor well-being</w:t>
      </w:r>
    </w:p>
    <w:p w:rsidR="00F9735A" w:rsidRDefault="00F9735A" w:rsidP="00F9735A">
      <w:pPr>
        <w:tabs>
          <w:tab w:val="left" w:pos="220"/>
        </w:tabs>
        <w:rPr>
          <w:rStyle w:val="fs13fw6overflow-hidden"/>
          <w:b/>
          <w:bCs/>
          <w:sz w:val="22"/>
          <w:szCs w:val="22"/>
        </w:rPr>
      </w:pPr>
    </w:p>
    <w:p w:rsidR="00025602" w:rsidRDefault="00025602" w:rsidP="00025602">
      <w:pPr>
        <w:tabs>
          <w:tab w:val="left" w:pos="220"/>
        </w:tabs>
        <w:rPr>
          <w:rStyle w:val="fs13fw6overflow-hidden"/>
          <w:bCs/>
          <w:sz w:val="22"/>
          <w:szCs w:val="22"/>
        </w:rPr>
      </w:pPr>
      <w:r>
        <w:rPr>
          <w:rStyle w:val="fs13fw6overflow-hidden"/>
          <w:b/>
          <w:bCs/>
          <w:sz w:val="22"/>
          <w:szCs w:val="22"/>
        </w:rPr>
        <w:t xml:space="preserve">Teaching Associate                       </w:t>
      </w:r>
      <w:r>
        <w:rPr>
          <w:rStyle w:val="fs13fw6overflow-hidden"/>
          <w:bCs/>
          <w:sz w:val="22"/>
          <w:szCs w:val="22"/>
        </w:rPr>
        <w:t xml:space="preserve">                                                                                            </w:t>
      </w:r>
      <w:r w:rsidR="0057065A">
        <w:rPr>
          <w:rStyle w:val="fs13fw6overflow-hidden"/>
          <w:bCs/>
          <w:sz w:val="22"/>
          <w:szCs w:val="22"/>
        </w:rPr>
        <w:t xml:space="preserve">      </w:t>
      </w:r>
      <w:r>
        <w:rPr>
          <w:rStyle w:val="fs13fw6overflow-hidden"/>
          <w:bCs/>
          <w:sz w:val="22"/>
          <w:szCs w:val="22"/>
        </w:rPr>
        <w:t xml:space="preserve"> </w:t>
      </w:r>
      <w:r w:rsidR="0057065A">
        <w:rPr>
          <w:rStyle w:val="fs13fw6overflow-hidden"/>
          <w:bCs/>
          <w:i/>
          <w:sz w:val="22"/>
          <w:szCs w:val="22"/>
        </w:rPr>
        <w:t>August</w:t>
      </w:r>
      <w:r>
        <w:rPr>
          <w:rStyle w:val="fs13fw6overflow-hidden"/>
          <w:bCs/>
          <w:i/>
          <w:sz w:val="22"/>
          <w:szCs w:val="22"/>
        </w:rPr>
        <w:t xml:space="preserve"> 2025</w:t>
      </w:r>
      <w:r w:rsidRPr="00A973C2">
        <w:rPr>
          <w:rStyle w:val="fs13fw6overflow-hidden"/>
          <w:bCs/>
          <w:i/>
          <w:sz w:val="22"/>
          <w:szCs w:val="22"/>
        </w:rPr>
        <w:t xml:space="preserve"> – </w:t>
      </w:r>
      <w:r>
        <w:rPr>
          <w:rStyle w:val="fs13fw6overflow-hidden"/>
          <w:bCs/>
          <w:i/>
          <w:sz w:val="22"/>
          <w:szCs w:val="22"/>
        </w:rPr>
        <w:t>current</w:t>
      </w:r>
    </w:p>
    <w:p w:rsidR="00025602" w:rsidRDefault="00025602" w:rsidP="00025602">
      <w:pPr>
        <w:tabs>
          <w:tab w:val="left" w:pos="220"/>
        </w:tabs>
        <w:rPr>
          <w:rStyle w:val="fs13fw6overflow-hidden"/>
          <w:bCs/>
          <w:sz w:val="22"/>
          <w:szCs w:val="22"/>
        </w:rPr>
      </w:pPr>
      <w:r>
        <w:rPr>
          <w:rStyle w:val="fs13fw6overflow-hidden"/>
          <w:bCs/>
          <w:sz w:val="22"/>
          <w:szCs w:val="22"/>
        </w:rPr>
        <w:t xml:space="preserve">CPP, Department of Biological Sciences, Pomona, CA </w:t>
      </w:r>
    </w:p>
    <w:p w:rsidR="00025602" w:rsidRDefault="00696AC3" w:rsidP="00025602">
      <w:pPr>
        <w:tabs>
          <w:tab w:val="left" w:pos="220"/>
        </w:tabs>
        <w:rPr>
          <w:rStyle w:val="fs13fw6overflow-hidden"/>
          <w:bCs/>
          <w:sz w:val="22"/>
          <w:szCs w:val="22"/>
        </w:rPr>
      </w:pPr>
      <w:r>
        <w:rPr>
          <w:rStyle w:val="fs13fw6overflow-hidden"/>
          <w:bCs/>
          <w:sz w:val="22"/>
          <w:szCs w:val="22"/>
        </w:rPr>
        <w:t>Supervisor: Rachel Sanchez, M.S.</w:t>
      </w:r>
      <w:r w:rsidR="00025602">
        <w:rPr>
          <w:rStyle w:val="fs13fw6overflow-hidden"/>
          <w:bCs/>
          <w:sz w:val="22"/>
          <w:szCs w:val="22"/>
        </w:rPr>
        <w:t xml:space="preserve"> </w:t>
      </w:r>
    </w:p>
    <w:p w:rsidR="0057065A" w:rsidRPr="00D83E11" w:rsidRDefault="0057065A" w:rsidP="0057065A">
      <w:pPr>
        <w:tabs>
          <w:tab w:val="left" w:pos="220"/>
        </w:tabs>
        <w:rPr>
          <w:i/>
          <w:sz w:val="22"/>
          <w:szCs w:val="22"/>
        </w:rPr>
      </w:pPr>
      <w:r w:rsidRPr="00D83E11">
        <w:rPr>
          <w:i/>
          <w:sz w:val="22"/>
          <w:szCs w:val="22"/>
        </w:rPr>
        <w:t>Teaching introductory biology laboratories for undergraduate students.</w:t>
      </w:r>
    </w:p>
    <w:p w:rsidR="0057065A" w:rsidRPr="00761CA1" w:rsidRDefault="0057065A" w:rsidP="0057065A">
      <w:pPr>
        <w:pStyle w:val="ListParagraph"/>
        <w:numPr>
          <w:ilvl w:val="0"/>
          <w:numId w:val="13"/>
        </w:numPr>
        <w:tabs>
          <w:tab w:val="left" w:pos="220"/>
        </w:tabs>
        <w:ind w:left="360"/>
        <w:rPr>
          <w:sz w:val="22"/>
          <w:szCs w:val="22"/>
        </w:rPr>
      </w:pPr>
      <w:r w:rsidRPr="00761CA1">
        <w:rPr>
          <w:sz w:val="22"/>
          <w:szCs w:val="22"/>
        </w:rPr>
        <w:t>Instructor for two laboratory sections</w:t>
      </w:r>
      <w:r w:rsidR="009A3333">
        <w:rPr>
          <w:sz w:val="22"/>
          <w:szCs w:val="22"/>
        </w:rPr>
        <w:t xml:space="preserve"> each semester</w:t>
      </w:r>
    </w:p>
    <w:p w:rsidR="0057065A" w:rsidRPr="00761CA1" w:rsidRDefault="0057065A" w:rsidP="0057065A">
      <w:pPr>
        <w:pStyle w:val="ListParagraph"/>
        <w:numPr>
          <w:ilvl w:val="1"/>
          <w:numId w:val="13"/>
        </w:numPr>
        <w:tabs>
          <w:tab w:val="left" w:pos="220"/>
        </w:tabs>
        <w:ind w:left="1080"/>
        <w:rPr>
          <w:sz w:val="22"/>
          <w:szCs w:val="22"/>
        </w:rPr>
      </w:pPr>
      <w:r>
        <w:rPr>
          <w:sz w:val="22"/>
          <w:szCs w:val="22"/>
        </w:rPr>
        <w:t>Prepared and delivered micro-lectures and led</w:t>
      </w:r>
      <w:r w:rsidRPr="00761CA1">
        <w:rPr>
          <w:sz w:val="22"/>
          <w:szCs w:val="22"/>
        </w:rPr>
        <w:t xml:space="preserve"> wet and dry laboratory activities</w:t>
      </w:r>
    </w:p>
    <w:p w:rsidR="00C25B09" w:rsidRDefault="0057065A" w:rsidP="00C552AD">
      <w:pPr>
        <w:pStyle w:val="ListParagraph"/>
        <w:numPr>
          <w:ilvl w:val="1"/>
          <w:numId w:val="13"/>
        </w:numPr>
        <w:tabs>
          <w:tab w:val="left" w:pos="220"/>
        </w:tabs>
        <w:ind w:left="1080"/>
        <w:rPr>
          <w:sz w:val="22"/>
          <w:szCs w:val="22"/>
        </w:rPr>
      </w:pPr>
      <w:r w:rsidRPr="00761CA1">
        <w:rPr>
          <w:sz w:val="22"/>
          <w:szCs w:val="22"/>
        </w:rPr>
        <w:t>Grading and other classroom logistics such as creating a syllabus, course website, and responding to email inquiries</w:t>
      </w:r>
    </w:p>
    <w:p w:rsidR="00C552AD" w:rsidRPr="00C552AD" w:rsidRDefault="00C552AD" w:rsidP="00C552AD">
      <w:pPr>
        <w:tabs>
          <w:tab w:val="left" w:pos="220"/>
        </w:tabs>
        <w:rPr>
          <w:sz w:val="22"/>
          <w:szCs w:val="22"/>
        </w:rPr>
      </w:pPr>
    </w:p>
    <w:p w:rsidR="00C552AD" w:rsidRDefault="00C552AD" w:rsidP="00C552AD">
      <w:pPr>
        <w:tabs>
          <w:tab w:val="left" w:pos="220"/>
        </w:tabs>
        <w:rPr>
          <w:rStyle w:val="fs13fw6overflow-hidden"/>
          <w:bCs/>
          <w:sz w:val="22"/>
          <w:szCs w:val="22"/>
        </w:rPr>
      </w:pPr>
      <w:r>
        <w:rPr>
          <w:rStyle w:val="fs13fw6overflow-hidden"/>
          <w:b/>
          <w:bCs/>
          <w:sz w:val="22"/>
          <w:szCs w:val="22"/>
        </w:rPr>
        <w:t xml:space="preserve">Cave Guide &amp; Education Assistant  </w:t>
      </w:r>
      <w:r>
        <w:rPr>
          <w:rStyle w:val="fs13fw6overflow-hidden"/>
          <w:bCs/>
          <w:sz w:val="22"/>
          <w:szCs w:val="22"/>
        </w:rPr>
        <w:t xml:space="preserve">                                         </w:t>
      </w:r>
      <w:r>
        <w:rPr>
          <w:rStyle w:val="fs13fw6overflow-hidden"/>
          <w:bCs/>
          <w:i/>
          <w:sz w:val="22"/>
          <w:szCs w:val="22"/>
        </w:rPr>
        <w:t>March 2024</w:t>
      </w:r>
      <w:r w:rsidRPr="00A973C2">
        <w:rPr>
          <w:rStyle w:val="fs13fw6overflow-hidden"/>
          <w:bCs/>
          <w:i/>
          <w:sz w:val="22"/>
          <w:szCs w:val="22"/>
        </w:rPr>
        <w:t xml:space="preserve"> – </w:t>
      </w:r>
      <w:r>
        <w:rPr>
          <w:rStyle w:val="fs13fw6overflow-hidden"/>
          <w:bCs/>
          <w:i/>
          <w:sz w:val="22"/>
          <w:szCs w:val="22"/>
        </w:rPr>
        <w:t>November 2024, May 2025</w:t>
      </w:r>
      <w:r w:rsidRPr="00A973C2">
        <w:rPr>
          <w:rStyle w:val="fs13fw6overflow-hidden"/>
          <w:bCs/>
          <w:i/>
          <w:sz w:val="22"/>
          <w:szCs w:val="22"/>
        </w:rPr>
        <w:t xml:space="preserve"> – </w:t>
      </w:r>
      <w:r>
        <w:rPr>
          <w:rStyle w:val="fs13fw6overflow-hidden"/>
          <w:bCs/>
          <w:i/>
          <w:sz w:val="22"/>
          <w:szCs w:val="22"/>
        </w:rPr>
        <w:t>June 2025</w:t>
      </w:r>
    </w:p>
    <w:p w:rsidR="00C552AD" w:rsidRDefault="00C552AD" w:rsidP="00C552AD">
      <w:pPr>
        <w:tabs>
          <w:tab w:val="left" w:pos="220"/>
        </w:tabs>
        <w:rPr>
          <w:rStyle w:val="fs13fw6overflow-hidden"/>
          <w:bCs/>
          <w:sz w:val="22"/>
          <w:szCs w:val="22"/>
        </w:rPr>
      </w:pPr>
      <w:r>
        <w:rPr>
          <w:rStyle w:val="fs13fw6overflow-hidden"/>
          <w:bCs/>
          <w:sz w:val="22"/>
          <w:szCs w:val="22"/>
        </w:rPr>
        <w:t>NPS, Oregon Caves National Monument and Preserve, Cave Junction, OR</w:t>
      </w:r>
    </w:p>
    <w:p w:rsidR="00C552AD" w:rsidRDefault="00C552AD" w:rsidP="00C552AD">
      <w:pPr>
        <w:tabs>
          <w:tab w:val="left" w:pos="220"/>
        </w:tabs>
        <w:rPr>
          <w:rStyle w:val="fs13fw6overflow-hidden"/>
          <w:bCs/>
          <w:sz w:val="22"/>
          <w:szCs w:val="22"/>
        </w:rPr>
      </w:pPr>
      <w:r>
        <w:rPr>
          <w:rStyle w:val="fs13fw6overflow-hidden"/>
          <w:bCs/>
          <w:sz w:val="22"/>
          <w:szCs w:val="22"/>
        </w:rPr>
        <w:t xml:space="preserve">Supervisor: Jamie Cleaver </w:t>
      </w:r>
    </w:p>
    <w:p w:rsidR="00C552AD" w:rsidRPr="0074326E" w:rsidRDefault="00C552AD" w:rsidP="00C552AD">
      <w:pPr>
        <w:tabs>
          <w:tab w:val="left" w:pos="220"/>
        </w:tabs>
        <w:rPr>
          <w:i/>
          <w:sz w:val="22"/>
          <w:szCs w:val="22"/>
        </w:rPr>
      </w:pPr>
      <w:r w:rsidRPr="0074326E">
        <w:rPr>
          <w:i/>
          <w:sz w:val="22"/>
          <w:szCs w:val="22"/>
        </w:rPr>
        <w:t xml:space="preserve">Interpretation of local geology and ecology for the public, with a special focus on youth </w:t>
      </w:r>
      <w:r>
        <w:rPr>
          <w:i/>
          <w:sz w:val="22"/>
          <w:szCs w:val="22"/>
        </w:rPr>
        <w:t xml:space="preserve">outdoor science </w:t>
      </w:r>
      <w:r w:rsidRPr="0074326E">
        <w:rPr>
          <w:i/>
          <w:sz w:val="22"/>
          <w:szCs w:val="22"/>
        </w:rPr>
        <w:t>education</w:t>
      </w:r>
    </w:p>
    <w:p w:rsidR="00C552AD" w:rsidRDefault="00C552AD" w:rsidP="00C552AD">
      <w:pPr>
        <w:pStyle w:val="ListParagraph"/>
        <w:numPr>
          <w:ilvl w:val="0"/>
          <w:numId w:val="10"/>
        </w:numPr>
        <w:tabs>
          <w:tab w:val="left" w:pos="220"/>
        </w:tabs>
        <w:rPr>
          <w:sz w:val="22"/>
          <w:szCs w:val="22"/>
        </w:rPr>
      </w:pPr>
      <w:r>
        <w:rPr>
          <w:sz w:val="22"/>
          <w:szCs w:val="22"/>
        </w:rPr>
        <w:t xml:space="preserve">Lead interpretive guided cave tours </w:t>
      </w:r>
    </w:p>
    <w:p w:rsidR="00C552AD" w:rsidRDefault="00C552AD" w:rsidP="00C552AD">
      <w:pPr>
        <w:pStyle w:val="ListParagraph"/>
        <w:numPr>
          <w:ilvl w:val="1"/>
          <w:numId w:val="10"/>
        </w:numPr>
        <w:tabs>
          <w:tab w:val="left" w:pos="220"/>
        </w:tabs>
        <w:rPr>
          <w:sz w:val="22"/>
          <w:szCs w:val="22"/>
        </w:rPr>
      </w:pPr>
      <w:r w:rsidRPr="008A48C5">
        <w:rPr>
          <w:sz w:val="22"/>
          <w:szCs w:val="22"/>
        </w:rPr>
        <w:t>Guided</w:t>
      </w:r>
      <w:r>
        <w:rPr>
          <w:sz w:val="22"/>
          <w:szCs w:val="22"/>
        </w:rPr>
        <w:t xml:space="preserve"> small groups through the cave, interpreting the geology, ecology, and history</w:t>
      </w:r>
    </w:p>
    <w:p w:rsidR="00C552AD" w:rsidRDefault="00C552AD" w:rsidP="00C552AD">
      <w:pPr>
        <w:pStyle w:val="ListParagraph"/>
        <w:numPr>
          <w:ilvl w:val="1"/>
          <w:numId w:val="10"/>
        </w:numPr>
        <w:tabs>
          <w:tab w:val="left" w:pos="220"/>
        </w:tabs>
        <w:rPr>
          <w:sz w:val="22"/>
          <w:szCs w:val="22"/>
        </w:rPr>
      </w:pPr>
      <w:r>
        <w:rPr>
          <w:sz w:val="22"/>
          <w:szCs w:val="22"/>
        </w:rPr>
        <w:t>Lead up to three 90-minute tours each day</w:t>
      </w:r>
    </w:p>
    <w:p w:rsidR="00C552AD" w:rsidRDefault="00C552AD" w:rsidP="00C552AD">
      <w:pPr>
        <w:pStyle w:val="ListParagraph"/>
        <w:numPr>
          <w:ilvl w:val="1"/>
          <w:numId w:val="10"/>
        </w:numPr>
        <w:tabs>
          <w:tab w:val="left" w:pos="220"/>
        </w:tabs>
        <w:rPr>
          <w:sz w:val="22"/>
          <w:szCs w:val="22"/>
        </w:rPr>
      </w:pPr>
      <w:r>
        <w:rPr>
          <w:sz w:val="22"/>
          <w:szCs w:val="22"/>
        </w:rPr>
        <w:t>Delivered specialized tours including education (school group) tours and historic candlelight tours</w:t>
      </w:r>
    </w:p>
    <w:p w:rsidR="00C552AD" w:rsidRDefault="00C552AD" w:rsidP="00C552AD">
      <w:pPr>
        <w:pStyle w:val="ListParagraph"/>
        <w:numPr>
          <w:ilvl w:val="0"/>
          <w:numId w:val="10"/>
        </w:numPr>
        <w:tabs>
          <w:tab w:val="left" w:pos="220"/>
        </w:tabs>
        <w:rPr>
          <w:sz w:val="22"/>
          <w:szCs w:val="22"/>
        </w:rPr>
      </w:pPr>
      <w:r>
        <w:rPr>
          <w:sz w:val="22"/>
          <w:szCs w:val="22"/>
        </w:rPr>
        <w:t>Lead school field trips</w:t>
      </w:r>
    </w:p>
    <w:p w:rsidR="00C552AD" w:rsidRPr="009A3333" w:rsidRDefault="00C552AD" w:rsidP="00C552AD">
      <w:pPr>
        <w:pStyle w:val="ListParagraph"/>
        <w:numPr>
          <w:ilvl w:val="1"/>
          <w:numId w:val="10"/>
        </w:numPr>
        <w:tabs>
          <w:tab w:val="left" w:pos="220"/>
        </w:tabs>
        <w:rPr>
          <w:sz w:val="22"/>
          <w:szCs w:val="22"/>
        </w:rPr>
      </w:pPr>
      <w:r>
        <w:rPr>
          <w:sz w:val="22"/>
          <w:szCs w:val="22"/>
        </w:rPr>
        <w:t>Provided curriculum-driven outdoor education tours to local schools</w:t>
      </w:r>
    </w:p>
    <w:p w:rsidR="00C552AD" w:rsidRDefault="00C552AD" w:rsidP="00C552AD">
      <w:pPr>
        <w:pStyle w:val="ListParagraph"/>
        <w:numPr>
          <w:ilvl w:val="0"/>
          <w:numId w:val="10"/>
        </w:numPr>
        <w:tabs>
          <w:tab w:val="left" w:pos="220"/>
        </w:tabs>
        <w:rPr>
          <w:sz w:val="22"/>
          <w:szCs w:val="22"/>
        </w:rPr>
      </w:pPr>
      <w:r>
        <w:rPr>
          <w:sz w:val="22"/>
          <w:szCs w:val="22"/>
        </w:rPr>
        <w:t>Developed Dark Skies programming</w:t>
      </w:r>
    </w:p>
    <w:p w:rsidR="00C552AD" w:rsidRDefault="00C552AD" w:rsidP="00C552AD">
      <w:pPr>
        <w:pStyle w:val="ListParagraph"/>
        <w:numPr>
          <w:ilvl w:val="1"/>
          <w:numId w:val="10"/>
        </w:numPr>
        <w:tabs>
          <w:tab w:val="left" w:pos="220"/>
        </w:tabs>
        <w:rPr>
          <w:sz w:val="22"/>
          <w:szCs w:val="22"/>
        </w:rPr>
      </w:pPr>
      <w:r>
        <w:rPr>
          <w:sz w:val="22"/>
          <w:szCs w:val="22"/>
        </w:rPr>
        <w:t>Created two Dark Sky programs for general audiences</w:t>
      </w:r>
    </w:p>
    <w:p w:rsidR="00C552AD" w:rsidRDefault="00C552AD" w:rsidP="00C552AD">
      <w:pPr>
        <w:pStyle w:val="ListParagraph"/>
        <w:numPr>
          <w:ilvl w:val="1"/>
          <w:numId w:val="10"/>
        </w:numPr>
        <w:tabs>
          <w:tab w:val="left" w:pos="220"/>
        </w:tabs>
        <w:rPr>
          <w:sz w:val="22"/>
          <w:szCs w:val="22"/>
        </w:rPr>
      </w:pPr>
      <w:r>
        <w:rPr>
          <w:sz w:val="22"/>
          <w:szCs w:val="22"/>
        </w:rPr>
        <w:t xml:space="preserve">Created an Astronomy 101 presentation for fellow staff </w:t>
      </w:r>
    </w:p>
    <w:p w:rsidR="00C552AD" w:rsidRDefault="00C552AD" w:rsidP="00C552AD">
      <w:pPr>
        <w:pStyle w:val="ListParagraph"/>
        <w:numPr>
          <w:ilvl w:val="0"/>
          <w:numId w:val="10"/>
        </w:numPr>
        <w:tabs>
          <w:tab w:val="left" w:pos="220"/>
        </w:tabs>
        <w:rPr>
          <w:sz w:val="22"/>
          <w:szCs w:val="22"/>
        </w:rPr>
      </w:pPr>
      <w:r>
        <w:rPr>
          <w:sz w:val="22"/>
          <w:szCs w:val="22"/>
        </w:rPr>
        <w:lastRenderedPageBreak/>
        <w:t>Community outreach</w:t>
      </w:r>
    </w:p>
    <w:p w:rsidR="00C552AD" w:rsidRDefault="00C552AD" w:rsidP="00C552AD">
      <w:pPr>
        <w:pStyle w:val="ListParagraph"/>
        <w:numPr>
          <w:ilvl w:val="1"/>
          <w:numId w:val="10"/>
        </w:numPr>
        <w:tabs>
          <w:tab w:val="left" w:pos="220"/>
        </w:tabs>
        <w:rPr>
          <w:sz w:val="22"/>
          <w:szCs w:val="22"/>
        </w:rPr>
      </w:pPr>
      <w:r>
        <w:rPr>
          <w:sz w:val="22"/>
          <w:szCs w:val="22"/>
        </w:rPr>
        <w:t>Educated university students about opportunities within federal land agencies</w:t>
      </w:r>
    </w:p>
    <w:p w:rsidR="00C552AD" w:rsidRDefault="00C552AD" w:rsidP="00C552AD">
      <w:pPr>
        <w:pStyle w:val="ListParagraph"/>
        <w:numPr>
          <w:ilvl w:val="1"/>
          <w:numId w:val="10"/>
        </w:numPr>
        <w:tabs>
          <w:tab w:val="left" w:pos="220"/>
        </w:tabs>
        <w:rPr>
          <w:sz w:val="22"/>
          <w:szCs w:val="22"/>
        </w:rPr>
      </w:pPr>
      <w:r>
        <w:rPr>
          <w:sz w:val="22"/>
          <w:szCs w:val="22"/>
        </w:rPr>
        <w:t>Represented the National Park Service at community events</w:t>
      </w:r>
    </w:p>
    <w:p w:rsidR="00C552AD" w:rsidRDefault="00C552AD" w:rsidP="00C552AD">
      <w:pPr>
        <w:pStyle w:val="ListParagraph"/>
        <w:numPr>
          <w:ilvl w:val="0"/>
          <w:numId w:val="10"/>
        </w:numPr>
        <w:tabs>
          <w:tab w:val="left" w:pos="220"/>
        </w:tabs>
        <w:rPr>
          <w:sz w:val="22"/>
          <w:szCs w:val="22"/>
        </w:rPr>
      </w:pPr>
      <w:r>
        <w:rPr>
          <w:sz w:val="22"/>
          <w:szCs w:val="22"/>
        </w:rPr>
        <w:t>Resource management</w:t>
      </w:r>
    </w:p>
    <w:p w:rsidR="00C552AD" w:rsidRDefault="00C552AD" w:rsidP="00C552AD">
      <w:pPr>
        <w:pStyle w:val="ListParagraph"/>
        <w:numPr>
          <w:ilvl w:val="1"/>
          <w:numId w:val="10"/>
        </w:numPr>
        <w:tabs>
          <w:tab w:val="left" w:pos="220"/>
        </w:tabs>
        <w:rPr>
          <w:sz w:val="22"/>
          <w:szCs w:val="22"/>
        </w:rPr>
      </w:pPr>
      <w:r>
        <w:rPr>
          <w:sz w:val="22"/>
          <w:szCs w:val="22"/>
        </w:rPr>
        <w:t>Assisted in salamander surveys, butterfly surveys, bat surveys, owl surveys, and scat surveys</w:t>
      </w:r>
    </w:p>
    <w:p w:rsidR="00C552AD" w:rsidRDefault="00C552AD" w:rsidP="00C552AD">
      <w:pPr>
        <w:pStyle w:val="ListParagraph"/>
        <w:numPr>
          <w:ilvl w:val="1"/>
          <w:numId w:val="10"/>
        </w:numPr>
        <w:tabs>
          <w:tab w:val="left" w:pos="220"/>
        </w:tabs>
        <w:rPr>
          <w:sz w:val="22"/>
          <w:szCs w:val="22"/>
        </w:rPr>
      </w:pPr>
      <w:r>
        <w:rPr>
          <w:sz w:val="22"/>
          <w:szCs w:val="22"/>
        </w:rPr>
        <w:t xml:space="preserve">Assisted in a dye-trace hydrogeology experiment </w:t>
      </w:r>
    </w:p>
    <w:p w:rsidR="00C552AD" w:rsidRDefault="00C552AD" w:rsidP="00C552AD">
      <w:pPr>
        <w:pStyle w:val="ListParagraph"/>
        <w:numPr>
          <w:ilvl w:val="0"/>
          <w:numId w:val="10"/>
        </w:numPr>
        <w:tabs>
          <w:tab w:val="left" w:pos="220"/>
        </w:tabs>
        <w:rPr>
          <w:sz w:val="22"/>
          <w:szCs w:val="22"/>
        </w:rPr>
      </w:pPr>
      <w:r>
        <w:rPr>
          <w:sz w:val="22"/>
          <w:szCs w:val="22"/>
        </w:rPr>
        <w:t>Digital communications management</w:t>
      </w:r>
    </w:p>
    <w:p w:rsidR="00C25B09" w:rsidRPr="00C552AD" w:rsidRDefault="00C552AD" w:rsidP="00C552AD">
      <w:pPr>
        <w:pStyle w:val="ListParagraph"/>
        <w:numPr>
          <w:ilvl w:val="1"/>
          <w:numId w:val="10"/>
        </w:numPr>
        <w:tabs>
          <w:tab w:val="left" w:pos="220"/>
        </w:tabs>
        <w:rPr>
          <w:sz w:val="22"/>
          <w:szCs w:val="22"/>
        </w:rPr>
      </w:pPr>
      <w:r w:rsidRPr="00C552AD">
        <w:rPr>
          <w:sz w:val="22"/>
          <w:szCs w:val="22"/>
        </w:rPr>
        <w:t>Developed and posted social media content for official NPS accounts</w:t>
      </w:r>
    </w:p>
    <w:p w:rsidR="00C552AD" w:rsidRDefault="00C552AD" w:rsidP="00C552AD">
      <w:pPr>
        <w:tabs>
          <w:tab w:val="left" w:pos="220"/>
        </w:tabs>
        <w:rPr>
          <w:rStyle w:val="fs13fw6overflow-hidden"/>
          <w:b/>
          <w:bCs/>
          <w:sz w:val="22"/>
          <w:szCs w:val="22"/>
        </w:rPr>
      </w:pPr>
    </w:p>
    <w:p w:rsidR="00035452" w:rsidRDefault="00035452" w:rsidP="00035452">
      <w:pPr>
        <w:tabs>
          <w:tab w:val="left" w:pos="220"/>
        </w:tabs>
        <w:rPr>
          <w:rStyle w:val="fs13fw6overflow-hidden"/>
          <w:bCs/>
          <w:sz w:val="22"/>
          <w:szCs w:val="22"/>
        </w:rPr>
      </w:pPr>
      <w:r>
        <w:rPr>
          <w:rStyle w:val="fs13fw6overflow-hidden"/>
          <w:b/>
          <w:bCs/>
          <w:sz w:val="22"/>
          <w:szCs w:val="22"/>
        </w:rPr>
        <w:t>Park Ranger - Interpretation</w:t>
      </w:r>
      <w:r>
        <w:rPr>
          <w:rStyle w:val="fs13fw6overflow-hidden"/>
          <w:bCs/>
          <w:sz w:val="22"/>
          <w:szCs w:val="22"/>
        </w:rPr>
        <w:tab/>
        <w:t xml:space="preserve">         </w:t>
      </w:r>
      <w:r w:rsidR="00103C50">
        <w:rPr>
          <w:rStyle w:val="fs13fw6overflow-hidden"/>
          <w:bCs/>
          <w:sz w:val="22"/>
          <w:szCs w:val="22"/>
        </w:rPr>
        <w:t xml:space="preserve">               </w:t>
      </w:r>
      <w:r w:rsidR="00103C50">
        <w:rPr>
          <w:rStyle w:val="fs13fw6overflow-hidden"/>
          <w:bCs/>
          <w:sz w:val="22"/>
          <w:szCs w:val="22"/>
        </w:rPr>
        <w:tab/>
      </w:r>
      <w:r w:rsidR="00103C50">
        <w:rPr>
          <w:rStyle w:val="fs13fw6overflow-hidden"/>
          <w:bCs/>
          <w:sz w:val="22"/>
          <w:szCs w:val="22"/>
        </w:rPr>
        <w:tab/>
      </w:r>
      <w:r w:rsidR="00103C50">
        <w:rPr>
          <w:rStyle w:val="fs13fw6overflow-hidden"/>
          <w:bCs/>
          <w:sz w:val="22"/>
          <w:szCs w:val="22"/>
        </w:rPr>
        <w:tab/>
      </w:r>
      <w:r w:rsidR="00103C50">
        <w:rPr>
          <w:rStyle w:val="fs13fw6overflow-hidden"/>
          <w:bCs/>
          <w:sz w:val="22"/>
          <w:szCs w:val="22"/>
        </w:rPr>
        <w:tab/>
      </w:r>
      <w:r w:rsidR="00103C50">
        <w:rPr>
          <w:rStyle w:val="fs13fw6overflow-hidden"/>
          <w:bCs/>
          <w:sz w:val="22"/>
          <w:szCs w:val="22"/>
        </w:rPr>
        <w:tab/>
      </w:r>
      <w:r>
        <w:rPr>
          <w:rStyle w:val="fs13fw6overflow-hidden"/>
          <w:bCs/>
          <w:sz w:val="22"/>
          <w:szCs w:val="22"/>
        </w:rPr>
        <w:t xml:space="preserve"> </w:t>
      </w:r>
      <w:r w:rsidR="0057065A">
        <w:rPr>
          <w:rStyle w:val="fs13fw6overflow-hidden"/>
          <w:bCs/>
          <w:sz w:val="22"/>
          <w:szCs w:val="22"/>
        </w:rPr>
        <w:t xml:space="preserve">            </w:t>
      </w:r>
      <w:r w:rsidR="0057065A">
        <w:rPr>
          <w:rStyle w:val="fs13fw6overflow-hidden"/>
          <w:bCs/>
          <w:i/>
          <w:sz w:val="22"/>
          <w:szCs w:val="22"/>
        </w:rPr>
        <w:t>November</w:t>
      </w:r>
      <w:r>
        <w:rPr>
          <w:rStyle w:val="fs13fw6overflow-hidden"/>
          <w:bCs/>
          <w:i/>
          <w:sz w:val="22"/>
          <w:szCs w:val="22"/>
        </w:rPr>
        <w:t xml:space="preserve"> 2024</w:t>
      </w:r>
      <w:r w:rsidRPr="00A973C2">
        <w:rPr>
          <w:rStyle w:val="fs13fw6overflow-hidden"/>
          <w:bCs/>
          <w:i/>
          <w:sz w:val="22"/>
          <w:szCs w:val="22"/>
        </w:rPr>
        <w:t xml:space="preserve"> – </w:t>
      </w:r>
      <w:r w:rsidR="00103C50">
        <w:rPr>
          <w:rStyle w:val="fs13fw6overflow-hidden"/>
          <w:bCs/>
          <w:i/>
          <w:sz w:val="22"/>
          <w:szCs w:val="22"/>
        </w:rPr>
        <w:t>April 2025</w:t>
      </w:r>
    </w:p>
    <w:p w:rsidR="00035452" w:rsidRDefault="00035452" w:rsidP="00035452">
      <w:pPr>
        <w:tabs>
          <w:tab w:val="left" w:pos="220"/>
        </w:tabs>
        <w:rPr>
          <w:rStyle w:val="fs13fw6overflow-hidden"/>
          <w:bCs/>
          <w:sz w:val="22"/>
          <w:szCs w:val="22"/>
        </w:rPr>
      </w:pPr>
      <w:r>
        <w:rPr>
          <w:rStyle w:val="fs13fw6overflow-hidden"/>
          <w:bCs/>
          <w:sz w:val="22"/>
          <w:szCs w:val="22"/>
        </w:rPr>
        <w:t xml:space="preserve">NPS, Joshua Tree National Park, </w:t>
      </w:r>
      <w:proofErr w:type="spellStart"/>
      <w:r>
        <w:rPr>
          <w:rStyle w:val="fs13fw6overflow-hidden"/>
          <w:bCs/>
          <w:sz w:val="22"/>
          <w:szCs w:val="22"/>
        </w:rPr>
        <w:t>Twentynine</w:t>
      </w:r>
      <w:proofErr w:type="spellEnd"/>
      <w:r>
        <w:rPr>
          <w:rStyle w:val="fs13fw6overflow-hidden"/>
          <w:bCs/>
          <w:sz w:val="22"/>
          <w:szCs w:val="22"/>
        </w:rPr>
        <w:t xml:space="preserve"> Palms, CA</w:t>
      </w:r>
    </w:p>
    <w:p w:rsidR="00035452" w:rsidRDefault="00035452" w:rsidP="00035452">
      <w:pPr>
        <w:tabs>
          <w:tab w:val="left" w:pos="220"/>
        </w:tabs>
        <w:rPr>
          <w:rStyle w:val="fs13fw6overflow-hidden"/>
          <w:bCs/>
          <w:sz w:val="22"/>
          <w:szCs w:val="22"/>
        </w:rPr>
      </w:pPr>
      <w:r>
        <w:rPr>
          <w:rStyle w:val="fs13fw6overflow-hidden"/>
          <w:bCs/>
          <w:sz w:val="22"/>
          <w:szCs w:val="22"/>
        </w:rPr>
        <w:t xml:space="preserve">Supervisor: Dustin </w:t>
      </w:r>
      <w:proofErr w:type="spellStart"/>
      <w:r>
        <w:rPr>
          <w:rStyle w:val="fs13fw6overflow-hidden"/>
          <w:bCs/>
          <w:sz w:val="22"/>
          <w:szCs w:val="22"/>
        </w:rPr>
        <w:t>Schalue</w:t>
      </w:r>
      <w:proofErr w:type="spellEnd"/>
      <w:r>
        <w:rPr>
          <w:rStyle w:val="fs13fw6overflow-hidden"/>
          <w:bCs/>
          <w:sz w:val="22"/>
          <w:szCs w:val="22"/>
        </w:rPr>
        <w:t xml:space="preserve"> </w:t>
      </w:r>
    </w:p>
    <w:p w:rsidR="00035452" w:rsidRPr="00035452" w:rsidRDefault="00035452" w:rsidP="00035452">
      <w:pPr>
        <w:tabs>
          <w:tab w:val="left" w:pos="220"/>
        </w:tabs>
        <w:rPr>
          <w:i/>
          <w:sz w:val="22"/>
          <w:szCs w:val="22"/>
        </w:rPr>
      </w:pPr>
      <w:r w:rsidRPr="00035452">
        <w:rPr>
          <w:i/>
          <w:sz w:val="22"/>
          <w:szCs w:val="22"/>
        </w:rPr>
        <w:t>Interpretation of local geology, ecology, and history for the public and providing park information to visitors</w:t>
      </w:r>
    </w:p>
    <w:p w:rsidR="00035452" w:rsidRDefault="00035452" w:rsidP="00035452">
      <w:pPr>
        <w:pStyle w:val="ListParagraph"/>
        <w:numPr>
          <w:ilvl w:val="0"/>
          <w:numId w:val="10"/>
        </w:numPr>
        <w:tabs>
          <w:tab w:val="left" w:pos="220"/>
        </w:tabs>
        <w:rPr>
          <w:sz w:val="22"/>
          <w:szCs w:val="22"/>
        </w:rPr>
      </w:pPr>
      <w:r>
        <w:rPr>
          <w:sz w:val="22"/>
          <w:szCs w:val="22"/>
        </w:rPr>
        <w:t>Staffing the visitor center</w:t>
      </w:r>
    </w:p>
    <w:p w:rsidR="00035452" w:rsidRDefault="00035452" w:rsidP="00035452">
      <w:pPr>
        <w:pStyle w:val="ListParagraph"/>
        <w:numPr>
          <w:ilvl w:val="1"/>
          <w:numId w:val="10"/>
        </w:numPr>
        <w:tabs>
          <w:tab w:val="left" w:pos="220"/>
        </w:tabs>
        <w:rPr>
          <w:sz w:val="22"/>
          <w:szCs w:val="22"/>
        </w:rPr>
      </w:pPr>
      <w:r>
        <w:rPr>
          <w:sz w:val="22"/>
          <w:szCs w:val="22"/>
        </w:rPr>
        <w:t>Informal interpretation and orientation for visitors</w:t>
      </w:r>
    </w:p>
    <w:p w:rsidR="00035452" w:rsidRDefault="008A48C5" w:rsidP="00035452">
      <w:pPr>
        <w:pStyle w:val="ListParagraph"/>
        <w:numPr>
          <w:ilvl w:val="1"/>
          <w:numId w:val="10"/>
        </w:numPr>
        <w:tabs>
          <w:tab w:val="left" w:pos="220"/>
        </w:tabs>
        <w:rPr>
          <w:sz w:val="22"/>
          <w:szCs w:val="22"/>
        </w:rPr>
      </w:pPr>
      <w:r>
        <w:rPr>
          <w:sz w:val="22"/>
          <w:szCs w:val="22"/>
        </w:rPr>
        <w:t>Completed</w:t>
      </w:r>
      <w:r w:rsidR="00035452">
        <w:rPr>
          <w:sz w:val="22"/>
          <w:szCs w:val="22"/>
        </w:rPr>
        <w:t xml:space="preserve"> visitor center opening and closing procedures</w:t>
      </w:r>
    </w:p>
    <w:p w:rsidR="00035452" w:rsidRDefault="008A48C5" w:rsidP="00035452">
      <w:pPr>
        <w:pStyle w:val="ListParagraph"/>
        <w:numPr>
          <w:ilvl w:val="1"/>
          <w:numId w:val="10"/>
        </w:numPr>
        <w:tabs>
          <w:tab w:val="left" w:pos="220"/>
        </w:tabs>
        <w:rPr>
          <w:sz w:val="22"/>
          <w:szCs w:val="22"/>
        </w:rPr>
      </w:pPr>
      <w:r>
        <w:rPr>
          <w:sz w:val="22"/>
          <w:szCs w:val="22"/>
        </w:rPr>
        <w:t>Operated</w:t>
      </w:r>
      <w:r w:rsidR="00035452">
        <w:rPr>
          <w:sz w:val="22"/>
          <w:szCs w:val="22"/>
        </w:rPr>
        <w:t xml:space="preserve"> the register, selling passes and merchandise </w:t>
      </w:r>
    </w:p>
    <w:p w:rsidR="00035452" w:rsidRPr="00FD4553" w:rsidRDefault="008A48C5" w:rsidP="00035452">
      <w:pPr>
        <w:pStyle w:val="ListParagraph"/>
        <w:numPr>
          <w:ilvl w:val="1"/>
          <w:numId w:val="10"/>
        </w:numPr>
        <w:tabs>
          <w:tab w:val="left" w:pos="220"/>
        </w:tabs>
        <w:rPr>
          <w:sz w:val="22"/>
          <w:szCs w:val="22"/>
        </w:rPr>
      </w:pPr>
      <w:r>
        <w:rPr>
          <w:sz w:val="22"/>
          <w:szCs w:val="22"/>
        </w:rPr>
        <w:t>Encouraged</w:t>
      </w:r>
      <w:r w:rsidR="00035452">
        <w:rPr>
          <w:sz w:val="22"/>
          <w:szCs w:val="22"/>
        </w:rPr>
        <w:t xml:space="preserve"> participation in the Junior Ranger program and leading about 20 Junior Ranger swear-ins daily, fostering early appreciation for parks in discussing preservation, Leave No Trace, cultural history, science, and responsible recreation</w:t>
      </w:r>
    </w:p>
    <w:p w:rsidR="00035452" w:rsidRDefault="00035452" w:rsidP="00035452">
      <w:pPr>
        <w:pStyle w:val="ListParagraph"/>
        <w:numPr>
          <w:ilvl w:val="0"/>
          <w:numId w:val="10"/>
        </w:numPr>
        <w:tabs>
          <w:tab w:val="left" w:pos="220"/>
        </w:tabs>
        <w:rPr>
          <w:sz w:val="22"/>
          <w:szCs w:val="22"/>
        </w:rPr>
      </w:pPr>
      <w:r>
        <w:rPr>
          <w:sz w:val="22"/>
          <w:szCs w:val="22"/>
        </w:rPr>
        <w:t>Developing programs</w:t>
      </w:r>
    </w:p>
    <w:p w:rsidR="00035452" w:rsidRDefault="008A48C5" w:rsidP="00035452">
      <w:pPr>
        <w:pStyle w:val="ListParagraph"/>
        <w:numPr>
          <w:ilvl w:val="1"/>
          <w:numId w:val="10"/>
        </w:numPr>
        <w:tabs>
          <w:tab w:val="left" w:pos="220"/>
        </w:tabs>
        <w:rPr>
          <w:sz w:val="22"/>
          <w:szCs w:val="22"/>
        </w:rPr>
      </w:pPr>
      <w:r>
        <w:rPr>
          <w:sz w:val="22"/>
          <w:szCs w:val="22"/>
        </w:rPr>
        <w:t>Used</w:t>
      </w:r>
      <w:r w:rsidR="00035452">
        <w:rPr>
          <w:sz w:val="22"/>
          <w:szCs w:val="22"/>
        </w:rPr>
        <w:t xml:space="preserve"> principles of the NPS thematic interpretation model through topic research, familiarity with and creative use of delivery techniques</w:t>
      </w:r>
    </w:p>
    <w:p w:rsidR="00035452" w:rsidRDefault="008A48C5" w:rsidP="00035452">
      <w:pPr>
        <w:pStyle w:val="ListParagraph"/>
        <w:numPr>
          <w:ilvl w:val="1"/>
          <w:numId w:val="10"/>
        </w:numPr>
        <w:tabs>
          <w:tab w:val="left" w:pos="220"/>
        </w:tabs>
        <w:rPr>
          <w:sz w:val="22"/>
          <w:szCs w:val="22"/>
        </w:rPr>
      </w:pPr>
      <w:r>
        <w:rPr>
          <w:sz w:val="22"/>
          <w:szCs w:val="22"/>
        </w:rPr>
        <w:t>Created</w:t>
      </w:r>
      <w:r w:rsidR="00035452">
        <w:rPr>
          <w:sz w:val="22"/>
          <w:szCs w:val="22"/>
        </w:rPr>
        <w:t xml:space="preserve"> an evening program for an amphitheater – focus on nocturnal animals</w:t>
      </w:r>
    </w:p>
    <w:p w:rsidR="00035452" w:rsidRDefault="008A48C5" w:rsidP="00035452">
      <w:pPr>
        <w:pStyle w:val="ListParagraph"/>
        <w:numPr>
          <w:ilvl w:val="1"/>
          <w:numId w:val="10"/>
        </w:numPr>
        <w:tabs>
          <w:tab w:val="left" w:pos="220"/>
        </w:tabs>
        <w:rPr>
          <w:sz w:val="22"/>
          <w:szCs w:val="22"/>
        </w:rPr>
      </w:pPr>
      <w:r>
        <w:rPr>
          <w:sz w:val="22"/>
          <w:szCs w:val="22"/>
        </w:rPr>
        <w:t>Created</w:t>
      </w:r>
      <w:r w:rsidR="00035452">
        <w:rPr>
          <w:sz w:val="22"/>
          <w:szCs w:val="22"/>
        </w:rPr>
        <w:t xml:space="preserve"> a ranger chat hosted in the field – focus on birding </w:t>
      </w:r>
    </w:p>
    <w:p w:rsidR="00035452" w:rsidRDefault="008A48C5" w:rsidP="00035452">
      <w:pPr>
        <w:pStyle w:val="ListParagraph"/>
        <w:numPr>
          <w:ilvl w:val="1"/>
          <w:numId w:val="10"/>
        </w:numPr>
        <w:tabs>
          <w:tab w:val="left" w:pos="220"/>
        </w:tabs>
        <w:rPr>
          <w:sz w:val="22"/>
          <w:szCs w:val="22"/>
        </w:rPr>
      </w:pPr>
      <w:r>
        <w:rPr>
          <w:sz w:val="22"/>
          <w:szCs w:val="22"/>
        </w:rPr>
        <w:t>Created</w:t>
      </w:r>
      <w:r w:rsidR="00035452">
        <w:rPr>
          <w:sz w:val="22"/>
          <w:szCs w:val="22"/>
        </w:rPr>
        <w:t xml:space="preserve"> a specialty guided hike about plants and geology for a local indigenous youth corps</w:t>
      </w:r>
    </w:p>
    <w:p w:rsidR="00035452" w:rsidRDefault="00035452" w:rsidP="00035452">
      <w:pPr>
        <w:pStyle w:val="ListParagraph"/>
        <w:numPr>
          <w:ilvl w:val="0"/>
          <w:numId w:val="10"/>
        </w:numPr>
        <w:tabs>
          <w:tab w:val="left" w:pos="220"/>
        </w:tabs>
        <w:rPr>
          <w:sz w:val="22"/>
          <w:szCs w:val="22"/>
        </w:rPr>
      </w:pPr>
      <w:r>
        <w:rPr>
          <w:sz w:val="22"/>
          <w:szCs w:val="22"/>
        </w:rPr>
        <w:t>Visitor Safety</w:t>
      </w:r>
    </w:p>
    <w:p w:rsidR="00035452" w:rsidRDefault="00035452" w:rsidP="00035452">
      <w:pPr>
        <w:pStyle w:val="ListParagraph"/>
        <w:numPr>
          <w:ilvl w:val="1"/>
          <w:numId w:val="10"/>
        </w:numPr>
        <w:tabs>
          <w:tab w:val="left" w:pos="220"/>
        </w:tabs>
        <w:rPr>
          <w:sz w:val="22"/>
          <w:szCs w:val="22"/>
        </w:rPr>
      </w:pPr>
      <w:r>
        <w:rPr>
          <w:sz w:val="22"/>
          <w:szCs w:val="22"/>
        </w:rPr>
        <w:t xml:space="preserve">Actively promote the safety of park visitors and stewardship of park resources </w:t>
      </w:r>
    </w:p>
    <w:p w:rsidR="00035452" w:rsidRDefault="00035452" w:rsidP="00035452">
      <w:pPr>
        <w:pStyle w:val="ListParagraph"/>
        <w:numPr>
          <w:ilvl w:val="1"/>
          <w:numId w:val="10"/>
        </w:numPr>
        <w:tabs>
          <w:tab w:val="left" w:pos="220"/>
        </w:tabs>
        <w:rPr>
          <w:sz w:val="22"/>
          <w:szCs w:val="22"/>
        </w:rPr>
      </w:pPr>
      <w:r>
        <w:rPr>
          <w:sz w:val="22"/>
          <w:szCs w:val="22"/>
        </w:rPr>
        <w:t xml:space="preserve">Potentially serve as the initial contact for accident reporting and emergency assistance </w:t>
      </w:r>
    </w:p>
    <w:p w:rsidR="00035452" w:rsidRDefault="008A48C5" w:rsidP="00035452">
      <w:pPr>
        <w:pStyle w:val="ListParagraph"/>
        <w:numPr>
          <w:ilvl w:val="1"/>
          <w:numId w:val="10"/>
        </w:numPr>
        <w:tabs>
          <w:tab w:val="left" w:pos="220"/>
        </w:tabs>
        <w:rPr>
          <w:sz w:val="22"/>
          <w:szCs w:val="22"/>
        </w:rPr>
      </w:pPr>
      <w:r>
        <w:rPr>
          <w:sz w:val="22"/>
          <w:szCs w:val="22"/>
        </w:rPr>
        <w:t>Provided</w:t>
      </w:r>
      <w:r w:rsidR="00035452">
        <w:rPr>
          <w:sz w:val="22"/>
          <w:szCs w:val="22"/>
        </w:rPr>
        <w:t xml:space="preserve"> directions to about 2,000 visitors daily, enhancing safe navigation for drivers, motorcyclists, and cyclists throughout the park</w:t>
      </w:r>
    </w:p>
    <w:p w:rsidR="00C552AD" w:rsidRPr="00C552AD" w:rsidRDefault="008A48C5" w:rsidP="00C552AD">
      <w:pPr>
        <w:pStyle w:val="ListParagraph"/>
        <w:numPr>
          <w:ilvl w:val="1"/>
          <w:numId w:val="10"/>
        </w:numPr>
        <w:tabs>
          <w:tab w:val="left" w:pos="220"/>
        </w:tabs>
        <w:rPr>
          <w:sz w:val="22"/>
          <w:szCs w:val="22"/>
        </w:rPr>
      </w:pPr>
      <w:r>
        <w:rPr>
          <w:sz w:val="22"/>
          <w:szCs w:val="22"/>
        </w:rPr>
        <w:t>Maintained</w:t>
      </w:r>
      <w:r w:rsidR="00035452">
        <w:rPr>
          <w:sz w:val="22"/>
          <w:szCs w:val="22"/>
        </w:rPr>
        <w:t xml:space="preserve"> readiness for life-saving interventions, including CPR and first aid, reinforcing park commitment to visitor well-being</w:t>
      </w:r>
    </w:p>
    <w:p w:rsidR="008939B8" w:rsidRDefault="008939B8" w:rsidP="008939B8">
      <w:pPr>
        <w:tabs>
          <w:tab w:val="left" w:pos="220"/>
        </w:tabs>
        <w:rPr>
          <w:b/>
          <w:sz w:val="22"/>
          <w:szCs w:val="22"/>
        </w:rPr>
      </w:pPr>
    </w:p>
    <w:p w:rsidR="008939B8" w:rsidRPr="0074037A" w:rsidRDefault="008939B8" w:rsidP="008939B8">
      <w:pPr>
        <w:tabs>
          <w:tab w:val="left" w:pos="220"/>
        </w:tabs>
        <w:rPr>
          <w:sz w:val="22"/>
          <w:szCs w:val="22"/>
        </w:rPr>
      </w:pPr>
      <w:r w:rsidRPr="0074037A">
        <w:rPr>
          <w:b/>
          <w:sz w:val="22"/>
          <w:szCs w:val="22"/>
        </w:rPr>
        <w:t xml:space="preserve">Field </w:t>
      </w:r>
      <w:r>
        <w:rPr>
          <w:b/>
          <w:sz w:val="22"/>
          <w:szCs w:val="22"/>
        </w:rPr>
        <w:t>Teaching</w:t>
      </w:r>
      <w:r w:rsidRPr="0074037A">
        <w:rPr>
          <w:b/>
          <w:sz w:val="22"/>
          <w:szCs w:val="22"/>
        </w:rPr>
        <w:t xml:space="preserve"> Assistant</w:t>
      </w:r>
      <w:r w:rsidRPr="0074037A">
        <w:rPr>
          <w:sz w:val="22"/>
          <w:szCs w:val="22"/>
        </w:rPr>
        <w:tab/>
      </w:r>
      <w:r w:rsidRPr="0074037A">
        <w:rPr>
          <w:sz w:val="22"/>
          <w:szCs w:val="22"/>
        </w:rPr>
        <w:tab/>
      </w:r>
      <w:r w:rsidRPr="0074037A">
        <w:rPr>
          <w:sz w:val="22"/>
          <w:szCs w:val="22"/>
        </w:rPr>
        <w:tab/>
        <w:t xml:space="preserve">                      </w:t>
      </w:r>
      <w:r>
        <w:rPr>
          <w:sz w:val="22"/>
          <w:szCs w:val="22"/>
        </w:rPr>
        <w:tab/>
      </w:r>
      <w:r>
        <w:rPr>
          <w:sz w:val="22"/>
          <w:szCs w:val="22"/>
        </w:rPr>
        <w:tab/>
      </w:r>
      <w:r w:rsidRPr="0074037A">
        <w:rPr>
          <w:sz w:val="22"/>
          <w:szCs w:val="22"/>
        </w:rPr>
        <w:t xml:space="preserve"> </w:t>
      </w:r>
      <w:r>
        <w:rPr>
          <w:sz w:val="22"/>
          <w:szCs w:val="22"/>
        </w:rPr>
        <w:t xml:space="preserve">   </w:t>
      </w:r>
      <w:r>
        <w:rPr>
          <w:sz w:val="22"/>
          <w:szCs w:val="22"/>
        </w:rPr>
        <w:tab/>
        <w:t xml:space="preserve">            </w:t>
      </w:r>
      <w:r w:rsidR="0057065A">
        <w:rPr>
          <w:sz w:val="22"/>
          <w:szCs w:val="22"/>
        </w:rPr>
        <w:t xml:space="preserve">            </w:t>
      </w:r>
      <w:r w:rsidR="0057065A">
        <w:rPr>
          <w:i/>
          <w:sz w:val="22"/>
          <w:szCs w:val="22"/>
        </w:rPr>
        <w:t xml:space="preserve">                    May </w:t>
      </w:r>
      <w:r w:rsidRPr="0074037A">
        <w:rPr>
          <w:i/>
          <w:sz w:val="22"/>
          <w:szCs w:val="22"/>
        </w:rPr>
        <w:t>2023</w:t>
      </w:r>
      <w:r w:rsidRPr="0074037A">
        <w:rPr>
          <w:sz w:val="22"/>
          <w:szCs w:val="22"/>
        </w:rPr>
        <w:t xml:space="preserve"> </w:t>
      </w:r>
    </w:p>
    <w:p w:rsidR="008939B8" w:rsidRPr="0074037A" w:rsidRDefault="008939B8" w:rsidP="008939B8">
      <w:pPr>
        <w:tabs>
          <w:tab w:val="left" w:pos="220"/>
        </w:tabs>
        <w:rPr>
          <w:sz w:val="22"/>
          <w:szCs w:val="22"/>
        </w:rPr>
      </w:pPr>
      <w:r w:rsidRPr="0074037A">
        <w:rPr>
          <w:sz w:val="22"/>
          <w:szCs w:val="22"/>
        </w:rPr>
        <w:t xml:space="preserve">Department of Earth, Planetary, &amp; Space Sciences, </w:t>
      </w:r>
      <w:r w:rsidR="00035452">
        <w:rPr>
          <w:sz w:val="22"/>
          <w:szCs w:val="22"/>
        </w:rPr>
        <w:t>UCLA</w:t>
      </w:r>
      <w:r w:rsidRPr="0074037A">
        <w:rPr>
          <w:sz w:val="22"/>
          <w:szCs w:val="22"/>
        </w:rPr>
        <w:t xml:space="preserve">, Los Angeles, CA </w:t>
      </w:r>
    </w:p>
    <w:p w:rsidR="008939B8" w:rsidRPr="0074037A" w:rsidRDefault="008939B8" w:rsidP="008939B8">
      <w:pPr>
        <w:tabs>
          <w:tab w:val="left" w:pos="220"/>
        </w:tabs>
        <w:rPr>
          <w:sz w:val="22"/>
          <w:szCs w:val="22"/>
        </w:rPr>
      </w:pPr>
      <w:r w:rsidRPr="0074037A">
        <w:rPr>
          <w:sz w:val="22"/>
          <w:szCs w:val="22"/>
        </w:rPr>
        <w:t xml:space="preserve">Supervisor: Kevin Coffey, </w:t>
      </w:r>
      <w:r>
        <w:rPr>
          <w:sz w:val="22"/>
          <w:szCs w:val="22"/>
        </w:rPr>
        <w:t>Ph.D.</w:t>
      </w:r>
      <w:hyperlink r:id="rId10" w:history="1"/>
      <w:r w:rsidRPr="0074037A">
        <w:rPr>
          <w:sz w:val="22"/>
          <w:szCs w:val="22"/>
        </w:rPr>
        <w:t xml:space="preserve"> </w:t>
      </w:r>
    </w:p>
    <w:p w:rsidR="008939B8" w:rsidRPr="0074326E" w:rsidRDefault="008939B8" w:rsidP="008939B8">
      <w:pPr>
        <w:tabs>
          <w:tab w:val="left" w:pos="220"/>
        </w:tabs>
        <w:rPr>
          <w:i/>
          <w:sz w:val="22"/>
          <w:szCs w:val="22"/>
        </w:rPr>
      </w:pPr>
      <w:r w:rsidRPr="0074326E">
        <w:rPr>
          <w:i/>
          <w:sz w:val="22"/>
          <w:szCs w:val="22"/>
        </w:rPr>
        <w:t>Provided logistical and teaching support to the leading instructor of UCLA’s Historical and Regional Geology class while in the field</w:t>
      </w:r>
    </w:p>
    <w:p w:rsidR="008939B8" w:rsidRDefault="0074326E" w:rsidP="008939B8">
      <w:pPr>
        <w:pStyle w:val="ListParagraph"/>
        <w:numPr>
          <w:ilvl w:val="0"/>
          <w:numId w:val="13"/>
        </w:numPr>
        <w:tabs>
          <w:tab w:val="left" w:pos="220"/>
        </w:tabs>
        <w:rPr>
          <w:sz w:val="22"/>
          <w:szCs w:val="22"/>
        </w:rPr>
      </w:pPr>
      <w:r w:rsidRPr="008A48C5">
        <w:rPr>
          <w:sz w:val="22"/>
          <w:szCs w:val="22"/>
        </w:rPr>
        <w:t>Created</w:t>
      </w:r>
      <w:r>
        <w:rPr>
          <w:sz w:val="22"/>
          <w:szCs w:val="22"/>
        </w:rPr>
        <w:t xml:space="preserve"> and presented</w:t>
      </w:r>
      <w:r w:rsidR="008939B8">
        <w:rPr>
          <w:sz w:val="22"/>
          <w:szCs w:val="22"/>
        </w:rPr>
        <w:t xml:space="preserve"> a night skies lecture </w:t>
      </w:r>
    </w:p>
    <w:p w:rsidR="008939B8" w:rsidRDefault="008939B8" w:rsidP="008939B8">
      <w:pPr>
        <w:pStyle w:val="ListParagraph"/>
        <w:numPr>
          <w:ilvl w:val="1"/>
          <w:numId w:val="13"/>
        </w:numPr>
        <w:tabs>
          <w:tab w:val="left" w:pos="220"/>
        </w:tabs>
        <w:rPr>
          <w:sz w:val="22"/>
          <w:szCs w:val="22"/>
        </w:rPr>
      </w:pPr>
      <w:r>
        <w:rPr>
          <w:sz w:val="22"/>
          <w:szCs w:val="22"/>
        </w:rPr>
        <w:t>45-minute long educational field lecture covering a wide variety of topics including stellar life cycles, star classification, constellation mythology,</w:t>
      </w:r>
      <w:r w:rsidR="0074326E">
        <w:rPr>
          <w:sz w:val="22"/>
          <w:szCs w:val="22"/>
        </w:rPr>
        <w:t xml:space="preserve"> and how to recognize asterisms</w:t>
      </w:r>
    </w:p>
    <w:p w:rsidR="008939B8" w:rsidRDefault="008939B8" w:rsidP="008939B8">
      <w:pPr>
        <w:pStyle w:val="ListParagraph"/>
        <w:numPr>
          <w:ilvl w:val="0"/>
          <w:numId w:val="13"/>
        </w:numPr>
        <w:tabs>
          <w:tab w:val="left" w:pos="220"/>
        </w:tabs>
        <w:rPr>
          <w:sz w:val="22"/>
          <w:szCs w:val="22"/>
        </w:rPr>
      </w:pPr>
      <w:r>
        <w:rPr>
          <w:sz w:val="22"/>
          <w:szCs w:val="22"/>
        </w:rPr>
        <w:t xml:space="preserve">Led a bird walk </w:t>
      </w:r>
    </w:p>
    <w:p w:rsidR="008939B8" w:rsidRDefault="008939B8" w:rsidP="008939B8">
      <w:pPr>
        <w:pStyle w:val="ListParagraph"/>
        <w:numPr>
          <w:ilvl w:val="1"/>
          <w:numId w:val="13"/>
        </w:numPr>
        <w:tabs>
          <w:tab w:val="left" w:pos="220"/>
        </w:tabs>
        <w:rPr>
          <w:sz w:val="22"/>
          <w:szCs w:val="22"/>
        </w:rPr>
      </w:pPr>
      <w:r>
        <w:rPr>
          <w:sz w:val="22"/>
          <w:szCs w:val="22"/>
        </w:rPr>
        <w:t>30-minute river walk, identifying birds both by sight and sound</w:t>
      </w:r>
    </w:p>
    <w:p w:rsidR="008939B8" w:rsidRDefault="008939B8" w:rsidP="008939B8">
      <w:pPr>
        <w:pStyle w:val="ListParagraph"/>
        <w:numPr>
          <w:ilvl w:val="1"/>
          <w:numId w:val="13"/>
        </w:numPr>
        <w:tabs>
          <w:tab w:val="left" w:pos="220"/>
        </w:tabs>
        <w:rPr>
          <w:sz w:val="22"/>
          <w:szCs w:val="22"/>
        </w:rPr>
      </w:pPr>
      <w:r>
        <w:rPr>
          <w:sz w:val="22"/>
          <w:szCs w:val="22"/>
        </w:rPr>
        <w:t xml:space="preserve">Gave instruction on how to recognize key morphological and song differences among birds  </w:t>
      </w:r>
    </w:p>
    <w:p w:rsidR="008939B8" w:rsidRDefault="008939B8" w:rsidP="008939B8">
      <w:pPr>
        <w:pStyle w:val="ListParagraph"/>
        <w:numPr>
          <w:ilvl w:val="0"/>
          <w:numId w:val="13"/>
        </w:numPr>
        <w:tabs>
          <w:tab w:val="left" w:pos="220"/>
        </w:tabs>
        <w:rPr>
          <w:sz w:val="22"/>
          <w:szCs w:val="22"/>
        </w:rPr>
      </w:pPr>
      <w:r>
        <w:rPr>
          <w:sz w:val="22"/>
          <w:szCs w:val="22"/>
        </w:rPr>
        <w:t>Enforced field safety</w:t>
      </w:r>
    </w:p>
    <w:p w:rsidR="008939B8" w:rsidRDefault="008939B8" w:rsidP="008939B8">
      <w:pPr>
        <w:pStyle w:val="ListParagraph"/>
        <w:numPr>
          <w:ilvl w:val="1"/>
          <w:numId w:val="13"/>
        </w:numPr>
        <w:tabs>
          <w:tab w:val="left" w:pos="220"/>
        </w:tabs>
        <w:rPr>
          <w:sz w:val="22"/>
          <w:szCs w:val="22"/>
        </w:rPr>
      </w:pPr>
      <w:r>
        <w:rPr>
          <w:sz w:val="22"/>
          <w:szCs w:val="22"/>
        </w:rPr>
        <w:t>Consistent head counts, reminders to stay hydrated, ensuring students kept on trail</w:t>
      </w:r>
    </w:p>
    <w:p w:rsidR="008939B8" w:rsidRDefault="008939B8" w:rsidP="008939B8">
      <w:pPr>
        <w:pStyle w:val="ListParagraph"/>
        <w:numPr>
          <w:ilvl w:val="0"/>
          <w:numId w:val="13"/>
        </w:numPr>
        <w:tabs>
          <w:tab w:val="left" w:pos="220"/>
        </w:tabs>
        <w:rPr>
          <w:sz w:val="22"/>
          <w:szCs w:val="22"/>
        </w:rPr>
      </w:pPr>
      <w:r>
        <w:rPr>
          <w:sz w:val="22"/>
          <w:szCs w:val="22"/>
        </w:rPr>
        <w:t>Handled emergency</w:t>
      </w:r>
    </w:p>
    <w:p w:rsidR="008939B8" w:rsidRDefault="008939B8" w:rsidP="008939B8">
      <w:pPr>
        <w:pStyle w:val="ListParagraph"/>
        <w:numPr>
          <w:ilvl w:val="1"/>
          <w:numId w:val="13"/>
        </w:numPr>
        <w:tabs>
          <w:tab w:val="left" w:pos="220"/>
        </w:tabs>
        <w:rPr>
          <w:sz w:val="22"/>
          <w:szCs w:val="22"/>
        </w:rPr>
      </w:pPr>
      <w:r>
        <w:rPr>
          <w:sz w:val="22"/>
          <w:szCs w:val="22"/>
        </w:rPr>
        <w:t>Provided transport to the emergency room for a student, checked them in, took notes from the doctors</w:t>
      </w:r>
    </w:p>
    <w:p w:rsidR="008939B8" w:rsidRDefault="008939B8" w:rsidP="008939B8">
      <w:pPr>
        <w:pStyle w:val="ListParagraph"/>
        <w:numPr>
          <w:ilvl w:val="0"/>
          <w:numId w:val="13"/>
        </w:numPr>
        <w:tabs>
          <w:tab w:val="left" w:pos="220"/>
        </w:tabs>
        <w:rPr>
          <w:sz w:val="22"/>
          <w:szCs w:val="22"/>
        </w:rPr>
      </w:pPr>
      <w:r>
        <w:rPr>
          <w:sz w:val="22"/>
          <w:szCs w:val="22"/>
        </w:rPr>
        <w:t>Organized field gear and transportation</w:t>
      </w:r>
    </w:p>
    <w:p w:rsidR="008939B8" w:rsidRDefault="008939B8" w:rsidP="008939B8">
      <w:pPr>
        <w:pStyle w:val="ListParagraph"/>
        <w:numPr>
          <w:ilvl w:val="1"/>
          <w:numId w:val="13"/>
        </w:numPr>
        <w:tabs>
          <w:tab w:val="left" w:pos="220"/>
        </w:tabs>
        <w:rPr>
          <w:sz w:val="22"/>
          <w:szCs w:val="22"/>
        </w:rPr>
      </w:pPr>
      <w:r>
        <w:rPr>
          <w:sz w:val="22"/>
          <w:szCs w:val="22"/>
        </w:rPr>
        <w:t>Assisted in packing several vehicles throughout the field trip, made sure all gear was accounted for</w:t>
      </w:r>
    </w:p>
    <w:p w:rsidR="008939B8" w:rsidRDefault="008939B8" w:rsidP="008939B8">
      <w:pPr>
        <w:pStyle w:val="ListParagraph"/>
        <w:numPr>
          <w:ilvl w:val="1"/>
          <w:numId w:val="13"/>
        </w:numPr>
        <w:tabs>
          <w:tab w:val="left" w:pos="220"/>
        </w:tabs>
        <w:rPr>
          <w:sz w:val="22"/>
          <w:szCs w:val="22"/>
        </w:rPr>
      </w:pPr>
      <w:r>
        <w:rPr>
          <w:sz w:val="22"/>
          <w:szCs w:val="22"/>
        </w:rPr>
        <w:t>Drove an 8-passenger van rented from UCLA</w:t>
      </w:r>
    </w:p>
    <w:p w:rsidR="008939B8" w:rsidRDefault="008939B8" w:rsidP="008939B8">
      <w:pPr>
        <w:tabs>
          <w:tab w:val="left" w:pos="220"/>
        </w:tabs>
        <w:rPr>
          <w:sz w:val="22"/>
          <w:szCs w:val="22"/>
        </w:rPr>
      </w:pPr>
    </w:p>
    <w:p w:rsidR="008939B8" w:rsidRDefault="008939B8" w:rsidP="008939B8">
      <w:pPr>
        <w:tabs>
          <w:tab w:val="left" w:pos="220"/>
        </w:tabs>
        <w:rPr>
          <w:sz w:val="22"/>
          <w:szCs w:val="22"/>
        </w:rPr>
      </w:pPr>
      <w:r w:rsidRPr="00481F2B">
        <w:rPr>
          <w:b/>
          <w:sz w:val="22"/>
          <w:szCs w:val="22"/>
        </w:rPr>
        <w:lastRenderedPageBreak/>
        <w:t>UCLA Planetarium Volunteer</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w:t>
      </w:r>
      <w:r w:rsidR="0057065A">
        <w:rPr>
          <w:sz w:val="22"/>
          <w:szCs w:val="22"/>
        </w:rPr>
        <w:t xml:space="preserve">            </w:t>
      </w:r>
      <w:r w:rsidR="0057065A">
        <w:rPr>
          <w:i/>
          <w:sz w:val="22"/>
          <w:szCs w:val="22"/>
        </w:rPr>
        <w:t xml:space="preserve">March 2023 – April </w:t>
      </w:r>
      <w:r w:rsidRPr="00481F2B">
        <w:rPr>
          <w:i/>
          <w:sz w:val="22"/>
          <w:szCs w:val="22"/>
        </w:rPr>
        <w:t>2023</w:t>
      </w:r>
    </w:p>
    <w:p w:rsidR="008939B8" w:rsidRDefault="008939B8" w:rsidP="008939B8">
      <w:pPr>
        <w:tabs>
          <w:tab w:val="left" w:pos="220"/>
        </w:tabs>
        <w:rPr>
          <w:sz w:val="22"/>
          <w:szCs w:val="22"/>
        </w:rPr>
      </w:pPr>
      <w:r>
        <w:rPr>
          <w:sz w:val="22"/>
          <w:szCs w:val="22"/>
        </w:rPr>
        <w:t xml:space="preserve">UCLA Planetarium, Department of Physics &amp; Astronomy, </w:t>
      </w:r>
      <w:r w:rsidR="00035452">
        <w:rPr>
          <w:sz w:val="22"/>
          <w:szCs w:val="22"/>
        </w:rPr>
        <w:t>UCLA</w:t>
      </w:r>
      <w:r>
        <w:rPr>
          <w:sz w:val="22"/>
          <w:szCs w:val="22"/>
        </w:rPr>
        <w:t xml:space="preserve">, Los Angeles, CA </w:t>
      </w:r>
    </w:p>
    <w:p w:rsidR="008939B8" w:rsidRDefault="008939B8" w:rsidP="008939B8">
      <w:pPr>
        <w:tabs>
          <w:tab w:val="left" w:pos="220"/>
        </w:tabs>
        <w:rPr>
          <w:rStyle w:val="fs13fw6overflow-hidden"/>
          <w:bCs/>
          <w:sz w:val="22"/>
          <w:szCs w:val="22"/>
        </w:rPr>
      </w:pPr>
      <w:r>
        <w:rPr>
          <w:sz w:val="22"/>
          <w:szCs w:val="22"/>
        </w:rPr>
        <w:t>Supervisors: Aidan Gibbs</w:t>
      </w:r>
      <w:r w:rsidR="00AC7D21">
        <w:rPr>
          <w:sz w:val="22"/>
          <w:szCs w:val="22"/>
        </w:rPr>
        <w:t>, Ph.D.</w:t>
      </w:r>
      <w:r>
        <w:rPr>
          <w:sz w:val="22"/>
          <w:szCs w:val="22"/>
        </w:rPr>
        <w:t xml:space="preserve"> &amp; Luke </w:t>
      </w:r>
      <w:proofErr w:type="spellStart"/>
      <w:r>
        <w:rPr>
          <w:sz w:val="22"/>
          <w:szCs w:val="22"/>
        </w:rPr>
        <w:t>Finnerty</w:t>
      </w:r>
      <w:proofErr w:type="spellEnd"/>
      <w:r w:rsidR="00AC7D21">
        <w:rPr>
          <w:sz w:val="22"/>
          <w:szCs w:val="22"/>
        </w:rPr>
        <w:t>, Ph.D.</w:t>
      </w:r>
    </w:p>
    <w:p w:rsidR="008939B8" w:rsidRPr="006558F6" w:rsidRDefault="008939B8" w:rsidP="008939B8">
      <w:pPr>
        <w:tabs>
          <w:tab w:val="left" w:pos="220"/>
        </w:tabs>
        <w:rPr>
          <w:i/>
          <w:sz w:val="22"/>
          <w:szCs w:val="22"/>
        </w:rPr>
      </w:pPr>
      <w:r w:rsidRPr="006558F6">
        <w:rPr>
          <w:i/>
          <w:sz w:val="22"/>
          <w:szCs w:val="22"/>
        </w:rPr>
        <w:t>Developed and presented planetarium shows for the public</w:t>
      </w:r>
    </w:p>
    <w:p w:rsidR="008939B8" w:rsidRDefault="008939B8" w:rsidP="008939B8">
      <w:pPr>
        <w:pStyle w:val="ListParagraph"/>
        <w:numPr>
          <w:ilvl w:val="0"/>
          <w:numId w:val="15"/>
        </w:numPr>
        <w:tabs>
          <w:tab w:val="left" w:pos="220"/>
        </w:tabs>
        <w:rPr>
          <w:sz w:val="22"/>
          <w:szCs w:val="22"/>
        </w:rPr>
      </w:pPr>
      <w:r>
        <w:rPr>
          <w:sz w:val="22"/>
          <w:szCs w:val="22"/>
        </w:rPr>
        <w:t>30-minute lecture on a special space science topic</w:t>
      </w:r>
    </w:p>
    <w:p w:rsidR="008939B8" w:rsidRDefault="008939B8" w:rsidP="008939B8">
      <w:pPr>
        <w:pStyle w:val="ListParagraph"/>
        <w:numPr>
          <w:ilvl w:val="1"/>
          <w:numId w:val="15"/>
        </w:numPr>
        <w:tabs>
          <w:tab w:val="left" w:pos="220"/>
        </w:tabs>
        <w:rPr>
          <w:sz w:val="22"/>
          <w:szCs w:val="22"/>
        </w:rPr>
      </w:pPr>
      <w:r>
        <w:rPr>
          <w:sz w:val="22"/>
          <w:szCs w:val="22"/>
        </w:rPr>
        <w:t>Preparation and presentation of educational content about planet Earth geared toward the general public</w:t>
      </w:r>
    </w:p>
    <w:p w:rsidR="008939B8" w:rsidRDefault="008939B8" w:rsidP="008939B8">
      <w:pPr>
        <w:pStyle w:val="ListParagraph"/>
        <w:numPr>
          <w:ilvl w:val="0"/>
          <w:numId w:val="15"/>
        </w:numPr>
        <w:tabs>
          <w:tab w:val="left" w:pos="220"/>
        </w:tabs>
        <w:rPr>
          <w:sz w:val="22"/>
          <w:szCs w:val="22"/>
        </w:rPr>
      </w:pPr>
      <w:r>
        <w:rPr>
          <w:sz w:val="22"/>
          <w:szCs w:val="22"/>
        </w:rPr>
        <w:t>30-minute simulated night sky presentation</w:t>
      </w:r>
    </w:p>
    <w:p w:rsidR="008939B8" w:rsidRDefault="008939B8" w:rsidP="008939B8">
      <w:pPr>
        <w:pStyle w:val="ListParagraph"/>
        <w:numPr>
          <w:ilvl w:val="1"/>
          <w:numId w:val="15"/>
        </w:numPr>
        <w:tabs>
          <w:tab w:val="left" w:pos="220"/>
        </w:tabs>
        <w:rPr>
          <w:sz w:val="22"/>
          <w:szCs w:val="22"/>
        </w:rPr>
      </w:pPr>
      <w:r w:rsidRPr="008A48C5">
        <w:rPr>
          <w:sz w:val="22"/>
          <w:szCs w:val="22"/>
        </w:rPr>
        <w:t>Operated</w:t>
      </w:r>
      <w:r>
        <w:rPr>
          <w:sz w:val="22"/>
          <w:szCs w:val="22"/>
        </w:rPr>
        <w:t xml:space="preserve"> a planetarium projector </w:t>
      </w:r>
    </w:p>
    <w:p w:rsidR="008939B8" w:rsidRDefault="008939B8" w:rsidP="008939B8">
      <w:pPr>
        <w:pStyle w:val="ListParagraph"/>
        <w:numPr>
          <w:ilvl w:val="1"/>
          <w:numId w:val="15"/>
        </w:numPr>
        <w:tabs>
          <w:tab w:val="left" w:pos="220"/>
        </w:tabs>
        <w:rPr>
          <w:sz w:val="22"/>
          <w:szCs w:val="22"/>
        </w:rPr>
      </w:pPr>
      <w:r>
        <w:rPr>
          <w:sz w:val="22"/>
          <w:szCs w:val="22"/>
        </w:rPr>
        <w:t>Pointed out specific stars, constellations, and other relevant objects, providing insightful information about how to locate them and their scientific relevance</w:t>
      </w:r>
    </w:p>
    <w:p w:rsidR="008939B8" w:rsidRPr="003F704A" w:rsidRDefault="008939B8" w:rsidP="008939B8">
      <w:pPr>
        <w:pStyle w:val="ListParagraph"/>
        <w:numPr>
          <w:ilvl w:val="1"/>
          <w:numId w:val="15"/>
        </w:numPr>
        <w:tabs>
          <w:tab w:val="left" w:pos="220"/>
        </w:tabs>
        <w:rPr>
          <w:sz w:val="22"/>
          <w:szCs w:val="22"/>
        </w:rPr>
      </w:pPr>
      <w:r>
        <w:rPr>
          <w:sz w:val="22"/>
          <w:szCs w:val="22"/>
        </w:rPr>
        <w:t>Instructed on topics such as stellar life cycles, star classification, constellation mythology, galaxy dynamics, solar system formation, Earth’s precession, and light pollution</w:t>
      </w:r>
    </w:p>
    <w:p w:rsidR="008939B8" w:rsidRDefault="008939B8" w:rsidP="008939B8">
      <w:pPr>
        <w:tabs>
          <w:tab w:val="left" w:pos="220"/>
        </w:tabs>
        <w:rPr>
          <w:sz w:val="22"/>
          <w:szCs w:val="22"/>
        </w:rPr>
      </w:pPr>
    </w:p>
    <w:p w:rsidR="008939B8" w:rsidRDefault="008939B8" w:rsidP="008939B8">
      <w:pPr>
        <w:tabs>
          <w:tab w:val="left" w:pos="220"/>
        </w:tabs>
        <w:rPr>
          <w:sz w:val="22"/>
          <w:szCs w:val="22"/>
        </w:rPr>
      </w:pPr>
      <w:r w:rsidRPr="008B65B5">
        <w:rPr>
          <w:b/>
          <w:sz w:val="22"/>
          <w:szCs w:val="22"/>
        </w:rPr>
        <w:t>Earth Sciences Outreach Educator</w:t>
      </w:r>
      <w:r>
        <w:rPr>
          <w:sz w:val="22"/>
          <w:szCs w:val="22"/>
        </w:rPr>
        <w:t xml:space="preserve"> </w:t>
      </w:r>
      <w:r>
        <w:rPr>
          <w:sz w:val="22"/>
          <w:szCs w:val="22"/>
        </w:rPr>
        <w:tab/>
      </w:r>
      <w:r>
        <w:rPr>
          <w:sz w:val="22"/>
          <w:szCs w:val="22"/>
        </w:rPr>
        <w:tab/>
      </w:r>
      <w:r>
        <w:rPr>
          <w:sz w:val="22"/>
          <w:szCs w:val="22"/>
        </w:rPr>
        <w:tab/>
      </w:r>
      <w:r>
        <w:rPr>
          <w:sz w:val="22"/>
          <w:szCs w:val="22"/>
        </w:rPr>
        <w:tab/>
        <w:t xml:space="preserve">        </w:t>
      </w:r>
      <w:r>
        <w:rPr>
          <w:sz w:val="22"/>
          <w:szCs w:val="22"/>
        </w:rPr>
        <w:tab/>
        <w:t xml:space="preserve"> </w:t>
      </w:r>
      <w:r>
        <w:rPr>
          <w:sz w:val="22"/>
          <w:szCs w:val="22"/>
        </w:rPr>
        <w:tab/>
        <w:t xml:space="preserve"> </w:t>
      </w:r>
      <w:r w:rsidR="0057065A">
        <w:rPr>
          <w:sz w:val="22"/>
          <w:szCs w:val="22"/>
        </w:rPr>
        <w:t xml:space="preserve">       </w:t>
      </w:r>
      <w:r>
        <w:rPr>
          <w:sz w:val="22"/>
          <w:szCs w:val="22"/>
        </w:rPr>
        <w:t xml:space="preserve">  </w:t>
      </w:r>
      <w:r w:rsidR="0057065A">
        <w:rPr>
          <w:sz w:val="22"/>
          <w:szCs w:val="22"/>
        </w:rPr>
        <w:t xml:space="preserve">  </w:t>
      </w:r>
      <w:r w:rsidR="0057065A">
        <w:rPr>
          <w:sz w:val="22"/>
          <w:szCs w:val="22"/>
        </w:rPr>
        <w:tab/>
      </w:r>
      <w:r w:rsidR="0057065A">
        <w:rPr>
          <w:sz w:val="22"/>
          <w:szCs w:val="22"/>
        </w:rPr>
        <w:tab/>
        <w:t xml:space="preserve">             </w:t>
      </w:r>
      <w:r>
        <w:rPr>
          <w:sz w:val="22"/>
          <w:szCs w:val="22"/>
        </w:rPr>
        <w:t xml:space="preserve"> </w:t>
      </w:r>
      <w:r w:rsidR="0057065A">
        <w:rPr>
          <w:i/>
          <w:sz w:val="22"/>
          <w:szCs w:val="22"/>
        </w:rPr>
        <w:t xml:space="preserve">March </w:t>
      </w:r>
      <w:r w:rsidRPr="008B65B5">
        <w:rPr>
          <w:i/>
          <w:sz w:val="22"/>
          <w:szCs w:val="22"/>
        </w:rPr>
        <w:t>2023</w:t>
      </w:r>
    </w:p>
    <w:p w:rsidR="008939B8" w:rsidRDefault="008939B8" w:rsidP="008939B8">
      <w:pPr>
        <w:tabs>
          <w:tab w:val="left" w:pos="220"/>
        </w:tabs>
        <w:rPr>
          <w:sz w:val="22"/>
          <w:szCs w:val="22"/>
        </w:rPr>
      </w:pPr>
      <w:r>
        <w:rPr>
          <w:sz w:val="22"/>
          <w:szCs w:val="22"/>
        </w:rPr>
        <w:t xml:space="preserve">Department of Earth, Planetary, &amp; Space Sciences, </w:t>
      </w:r>
      <w:r w:rsidR="00035452">
        <w:rPr>
          <w:sz w:val="22"/>
          <w:szCs w:val="22"/>
        </w:rPr>
        <w:t>UCLA</w:t>
      </w:r>
      <w:r>
        <w:rPr>
          <w:sz w:val="22"/>
          <w:szCs w:val="22"/>
        </w:rPr>
        <w:t xml:space="preserve">, Los Angeles, CA </w:t>
      </w:r>
    </w:p>
    <w:p w:rsidR="008939B8" w:rsidRDefault="008939B8" w:rsidP="008939B8">
      <w:pPr>
        <w:tabs>
          <w:tab w:val="left" w:pos="220"/>
        </w:tabs>
        <w:rPr>
          <w:sz w:val="22"/>
          <w:szCs w:val="22"/>
        </w:rPr>
      </w:pPr>
      <w:r>
        <w:rPr>
          <w:sz w:val="22"/>
          <w:szCs w:val="22"/>
        </w:rPr>
        <w:t xml:space="preserve">Supervisor: Emmanuel </w:t>
      </w:r>
      <w:proofErr w:type="spellStart"/>
      <w:r>
        <w:rPr>
          <w:sz w:val="22"/>
          <w:szCs w:val="22"/>
        </w:rPr>
        <w:t>Masongsong</w:t>
      </w:r>
      <w:proofErr w:type="spellEnd"/>
      <w:r>
        <w:rPr>
          <w:sz w:val="22"/>
          <w:szCs w:val="22"/>
        </w:rPr>
        <w:t xml:space="preserve"> </w:t>
      </w:r>
    </w:p>
    <w:p w:rsidR="008939B8" w:rsidRPr="006558F6" w:rsidRDefault="008939B8" w:rsidP="008939B8">
      <w:pPr>
        <w:tabs>
          <w:tab w:val="left" w:pos="220"/>
        </w:tabs>
        <w:rPr>
          <w:i/>
          <w:sz w:val="22"/>
          <w:szCs w:val="22"/>
        </w:rPr>
      </w:pPr>
      <w:r w:rsidRPr="006558F6">
        <w:rPr>
          <w:i/>
          <w:sz w:val="22"/>
          <w:szCs w:val="22"/>
        </w:rPr>
        <w:t>Preparation and delivery of educational, hands-on content about rocks and minerals for underserved students grades K-12</w:t>
      </w:r>
    </w:p>
    <w:p w:rsidR="008939B8" w:rsidRDefault="008939B8" w:rsidP="008939B8">
      <w:pPr>
        <w:pStyle w:val="ListParagraph"/>
        <w:numPr>
          <w:ilvl w:val="0"/>
          <w:numId w:val="16"/>
        </w:numPr>
        <w:tabs>
          <w:tab w:val="left" w:pos="220"/>
        </w:tabs>
        <w:rPr>
          <w:sz w:val="22"/>
          <w:szCs w:val="22"/>
        </w:rPr>
      </w:pPr>
      <w:r w:rsidRPr="008A48C5">
        <w:rPr>
          <w:sz w:val="22"/>
          <w:szCs w:val="22"/>
        </w:rPr>
        <w:t>Curated</w:t>
      </w:r>
      <w:r>
        <w:rPr>
          <w:sz w:val="22"/>
          <w:szCs w:val="22"/>
        </w:rPr>
        <w:t xml:space="preserve"> a collection of rocks and minerals for youth educational purposes</w:t>
      </w:r>
    </w:p>
    <w:p w:rsidR="008939B8" w:rsidRDefault="006558F6" w:rsidP="008939B8">
      <w:pPr>
        <w:pStyle w:val="ListParagraph"/>
        <w:numPr>
          <w:ilvl w:val="0"/>
          <w:numId w:val="16"/>
        </w:numPr>
        <w:tabs>
          <w:tab w:val="left" w:pos="220"/>
        </w:tabs>
        <w:rPr>
          <w:sz w:val="22"/>
          <w:szCs w:val="22"/>
        </w:rPr>
      </w:pPr>
      <w:r>
        <w:rPr>
          <w:sz w:val="22"/>
          <w:szCs w:val="22"/>
        </w:rPr>
        <w:t>Taught</w:t>
      </w:r>
      <w:r w:rsidR="008939B8">
        <w:rPr>
          <w:sz w:val="22"/>
          <w:szCs w:val="22"/>
        </w:rPr>
        <w:t xml:space="preserve"> students about the different specimens displayed</w:t>
      </w:r>
    </w:p>
    <w:p w:rsidR="008939B8" w:rsidRDefault="008939B8" w:rsidP="008939B8">
      <w:pPr>
        <w:pStyle w:val="ListParagraph"/>
        <w:numPr>
          <w:ilvl w:val="1"/>
          <w:numId w:val="16"/>
        </w:numPr>
        <w:tabs>
          <w:tab w:val="left" w:pos="220"/>
        </w:tabs>
        <w:rPr>
          <w:sz w:val="22"/>
          <w:szCs w:val="22"/>
        </w:rPr>
      </w:pPr>
      <w:r>
        <w:rPr>
          <w:sz w:val="22"/>
          <w:szCs w:val="22"/>
        </w:rPr>
        <w:t>Provided information about the rock cycle, distinguishing and identifying rocks, the environments where different rocks are found, and the structures within the rocks and how they relate to depositional environmental conditions</w:t>
      </w:r>
    </w:p>
    <w:p w:rsidR="008939B8" w:rsidRDefault="008939B8" w:rsidP="008939B8">
      <w:pPr>
        <w:pStyle w:val="ListParagraph"/>
        <w:numPr>
          <w:ilvl w:val="1"/>
          <w:numId w:val="16"/>
        </w:numPr>
        <w:tabs>
          <w:tab w:val="left" w:pos="220"/>
        </w:tabs>
        <w:rPr>
          <w:sz w:val="22"/>
          <w:szCs w:val="22"/>
        </w:rPr>
      </w:pPr>
      <w:r>
        <w:rPr>
          <w:sz w:val="22"/>
          <w:szCs w:val="22"/>
        </w:rPr>
        <w:t xml:space="preserve">Taught students about the </w:t>
      </w:r>
      <w:proofErr w:type="spellStart"/>
      <w:r>
        <w:rPr>
          <w:sz w:val="22"/>
          <w:szCs w:val="22"/>
        </w:rPr>
        <w:t>Mohs</w:t>
      </w:r>
      <w:proofErr w:type="spellEnd"/>
      <w:r>
        <w:rPr>
          <w:sz w:val="22"/>
          <w:szCs w:val="22"/>
        </w:rPr>
        <w:t xml:space="preserve"> hardness scale, mineral structure, and what defines a mineral </w:t>
      </w:r>
    </w:p>
    <w:p w:rsidR="008939B8" w:rsidRDefault="008939B8" w:rsidP="008939B8">
      <w:pPr>
        <w:pStyle w:val="ListParagraph"/>
        <w:numPr>
          <w:ilvl w:val="0"/>
          <w:numId w:val="16"/>
        </w:numPr>
        <w:tabs>
          <w:tab w:val="left" w:pos="220"/>
        </w:tabs>
        <w:rPr>
          <w:sz w:val="22"/>
          <w:szCs w:val="22"/>
        </w:rPr>
      </w:pPr>
      <w:r>
        <w:rPr>
          <w:sz w:val="22"/>
          <w:szCs w:val="22"/>
        </w:rPr>
        <w:t>Took initiative to solve problems on the spot</w:t>
      </w:r>
    </w:p>
    <w:p w:rsidR="008939B8" w:rsidRDefault="008939B8" w:rsidP="008939B8">
      <w:pPr>
        <w:pStyle w:val="ListParagraph"/>
        <w:numPr>
          <w:ilvl w:val="1"/>
          <w:numId w:val="16"/>
        </w:numPr>
        <w:tabs>
          <w:tab w:val="left" w:pos="220"/>
        </w:tabs>
        <w:rPr>
          <w:sz w:val="22"/>
          <w:szCs w:val="22"/>
        </w:rPr>
      </w:pPr>
      <w:r>
        <w:rPr>
          <w:sz w:val="22"/>
          <w:szCs w:val="22"/>
        </w:rPr>
        <w:t>Handled complications and facilitated disciplinary action</w:t>
      </w:r>
    </w:p>
    <w:p w:rsidR="008939B8" w:rsidRPr="00720DC6" w:rsidRDefault="008939B8" w:rsidP="008939B8">
      <w:pPr>
        <w:pStyle w:val="ListParagraph"/>
        <w:numPr>
          <w:ilvl w:val="1"/>
          <w:numId w:val="16"/>
        </w:numPr>
        <w:tabs>
          <w:tab w:val="left" w:pos="220"/>
        </w:tabs>
        <w:rPr>
          <w:sz w:val="22"/>
          <w:szCs w:val="22"/>
        </w:rPr>
      </w:pPr>
      <w:r>
        <w:rPr>
          <w:sz w:val="22"/>
          <w:szCs w:val="22"/>
        </w:rPr>
        <w:t>Adapted teaching style and methods to accommodate students affected by the interruption of the program</w:t>
      </w:r>
    </w:p>
    <w:p w:rsidR="008939B8" w:rsidRDefault="008939B8" w:rsidP="008939B8">
      <w:pPr>
        <w:tabs>
          <w:tab w:val="left" w:pos="220"/>
        </w:tabs>
        <w:rPr>
          <w:b/>
          <w:sz w:val="22"/>
          <w:szCs w:val="22"/>
        </w:rPr>
      </w:pPr>
    </w:p>
    <w:p w:rsidR="008939B8" w:rsidRPr="00A6229F" w:rsidRDefault="008939B8" w:rsidP="008939B8">
      <w:pPr>
        <w:tabs>
          <w:tab w:val="left" w:pos="220"/>
        </w:tabs>
        <w:rPr>
          <w:sz w:val="22"/>
          <w:szCs w:val="22"/>
        </w:rPr>
      </w:pPr>
      <w:r w:rsidRPr="00A6229F">
        <w:rPr>
          <w:b/>
          <w:sz w:val="22"/>
          <w:szCs w:val="22"/>
        </w:rPr>
        <w:t>Peer Learning Facilitator</w:t>
      </w:r>
      <w:r w:rsidRPr="00A6229F">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t xml:space="preserve">  </w:t>
      </w:r>
      <w:r>
        <w:rPr>
          <w:sz w:val="22"/>
          <w:szCs w:val="22"/>
        </w:rPr>
        <w:tab/>
        <w:t xml:space="preserve">        </w:t>
      </w:r>
      <w:r w:rsidR="0057065A">
        <w:rPr>
          <w:sz w:val="22"/>
          <w:szCs w:val="22"/>
        </w:rPr>
        <w:t xml:space="preserve">            </w:t>
      </w:r>
      <w:r>
        <w:rPr>
          <w:sz w:val="22"/>
          <w:szCs w:val="22"/>
        </w:rPr>
        <w:t xml:space="preserve">   </w:t>
      </w:r>
      <w:r w:rsidR="0057065A">
        <w:rPr>
          <w:i/>
          <w:sz w:val="22"/>
          <w:szCs w:val="22"/>
        </w:rPr>
        <w:t xml:space="preserve">September 2021 – March </w:t>
      </w:r>
      <w:r w:rsidRPr="00A6229F">
        <w:rPr>
          <w:i/>
          <w:sz w:val="22"/>
          <w:szCs w:val="22"/>
        </w:rPr>
        <w:t>2022</w:t>
      </w:r>
    </w:p>
    <w:p w:rsidR="008939B8" w:rsidRDefault="008939B8" w:rsidP="008939B8">
      <w:pPr>
        <w:tabs>
          <w:tab w:val="left" w:pos="220"/>
        </w:tabs>
        <w:rPr>
          <w:sz w:val="22"/>
          <w:szCs w:val="22"/>
        </w:rPr>
      </w:pPr>
      <w:r w:rsidRPr="00A6229F">
        <w:rPr>
          <w:sz w:val="22"/>
          <w:szCs w:val="22"/>
        </w:rPr>
        <w:t xml:space="preserve">College of Letters and Science, </w:t>
      </w:r>
      <w:r w:rsidR="00035452">
        <w:rPr>
          <w:sz w:val="22"/>
          <w:szCs w:val="22"/>
        </w:rPr>
        <w:t>UCLA</w:t>
      </w:r>
      <w:r w:rsidRPr="00A6229F">
        <w:rPr>
          <w:sz w:val="22"/>
          <w:szCs w:val="22"/>
        </w:rPr>
        <w:t xml:space="preserve">, Los Angeles, CA </w:t>
      </w:r>
    </w:p>
    <w:p w:rsidR="008939B8" w:rsidRDefault="008939B8" w:rsidP="008939B8">
      <w:pPr>
        <w:tabs>
          <w:tab w:val="left" w:pos="220"/>
        </w:tabs>
        <w:rPr>
          <w:rStyle w:val="fs13fw6overflow-hidden"/>
          <w:bCs/>
          <w:sz w:val="22"/>
          <w:szCs w:val="22"/>
        </w:rPr>
      </w:pPr>
      <w:r>
        <w:rPr>
          <w:sz w:val="22"/>
          <w:szCs w:val="22"/>
        </w:rPr>
        <w:t xml:space="preserve">Supervisor: Joseph </w:t>
      </w:r>
      <w:proofErr w:type="spellStart"/>
      <w:r>
        <w:rPr>
          <w:sz w:val="22"/>
          <w:szCs w:val="22"/>
        </w:rPr>
        <w:t>Fantone</w:t>
      </w:r>
      <w:proofErr w:type="spellEnd"/>
    </w:p>
    <w:p w:rsidR="008939B8" w:rsidRPr="006558F6" w:rsidRDefault="008939B8" w:rsidP="008939B8">
      <w:pPr>
        <w:tabs>
          <w:tab w:val="left" w:pos="220"/>
        </w:tabs>
        <w:rPr>
          <w:i/>
          <w:sz w:val="22"/>
          <w:szCs w:val="22"/>
        </w:rPr>
      </w:pPr>
      <w:r w:rsidRPr="006558F6">
        <w:rPr>
          <w:i/>
          <w:sz w:val="22"/>
          <w:szCs w:val="22"/>
        </w:rPr>
        <w:t>Facilitation of Calculus and Astronomy courses for UCLA athletes</w:t>
      </w:r>
    </w:p>
    <w:p w:rsidR="008939B8" w:rsidRDefault="008939B8" w:rsidP="008939B8">
      <w:pPr>
        <w:pStyle w:val="ListParagraph"/>
        <w:numPr>
          <w:ilvl w:val="0"/>
          <w:numId w:val="14"/>
        </w:numPr>
        <w:tabs>
          <w:tab w:val="left" w:pos="220"/>
        </w:tabs>
        <w:rPr>
          <w:sz w:val="22"/>
          <w:szCs w:val="22"/>
        </w:rPr>
      </w:pPr>
      <w:r>
        <w:rPr>
          <w:sz w:val="22"/>
          <w:szCs w:val="22"/>
        </w:rPr>
        <w:t>Formation of targeted lessons based on student group dynamics</w:t>
      </w:r>
    </w:p>
    <w:p w:rsidR="008939B8" w:rsidRDefault="006558F6" w:rsidP="008939B8">
      <w:pPr>
        <w:pStyle w:val="ListParagraph"/>
        <w:numPr>
          <w:ilvl w:val="1"/>
          <w:numId w:val="14"/>
        </w:numPr>
        <w:tabs>
          <w:tab w:val="left" w:pos="220"/>
        </w:tabs>
        <w:rPr>
          <w:sz w:val="22"/>
          <w:szCs w:val="22"/>
        </w:rPr>
      </w:pPr>
      <w:r w:rsidRPr="008A48C5">
        <w:rPr>
          <w:sz w:val="22"/>
          <w:szCs w:val="22"/>
        </w:rPr>
        <w:t>Curated</w:t>
      </w:r>
      <w:r w:rsidR="008939B8">
        <w:rPr>
          <w:sz w:val="22"/>
          <w:szCs w:val="22"/>
        </w:rPr>
        <w:t xml:space="preserve"> lecture material </w:t>
      </w:r>
      <w:r>
        <w:rPr>
          <w:sz w:val="22"/>
          <w:szCs w:val="22"/>
        </w:rPr>
        <w:t xml:space="preserve">to </w:t>
      </w:r>
      <w:r w:rsidR="008939B8">
        <w:rPr>
          <w:sz w:val="22"/>
          <w:szCs w:val="22"/>
        </w:rPr>
        <w:t>individual students to best match their learning styles, using a variety of presentation techniques</w:t>
      </w:r>
    </w:p>
    <w:p w:rsidR="008939B8" w:rsidRDefault="008939B8" w:rsidP="008939B8">
      <w:pPr>
        <w:pStyle w:val="ListParagraph"/>
        <w:numPr>
          <w:ilvl w:val="1"/>
          <w:numId w:val="14"/>
        </w:numPr>
        <w:tabs>
          <w:tab w:val="left" w:pos="220"/>
        </w:tabs>
        <w:rPr>
          <w:sz w:val="22"/>
          <w:szCs w:val="22"/>
        </w:rPr>
      </w:pPr>
      <w:r>
        <w:rPr>
          <w:sz w:val="22"/>
          <w:szCs w:val="22"/>
        </w:rPr>
        <w:t>Fostered teamwork among students by designing group-based problem-solving activities</w:t>
      </w:r>
    </w:p>
    <w:p w:rsidR="008939B8" w:rsidRDefault="008939B8" w:rsidP="008939B8">
      <w:pPr>
        <w:pStyle w:val="ListParagraph"/>
        <w:numPr>
          <w:ilvl w:val="1"/>
          <w:numId w:val="14"/>
        </w:numPr>
        <w:tabs>
          <w:tab w:val="left" w:pos="220"/>
        </w:tabs>
        <w:rPr>
          <w:sz w:val="22"/>
          <w:szCs w:val="22"/>
        </w:rPr>
      </w:pPr>
      <w:r>
        <w:rPr>
          <w:sz w:val="22"/>
          <w:szCs w:val="22"/>
        </w:rPr>
        <w:t xml:space="preserve">Prepared and presented curriculum-based educational programs virtually </w:t>
      </w:r>
    </w:p>
    <w:p w:rsidR="008939B8" w:rsidRDefault="008939B8" w:rsidP="008939B8">
      <w:pPr>
        <w:pStyle w:val="ListParagraph"/>
        <w:numPr>
          <w:ilvl w:val="0"/>
          <w:numId w:val="14"/>
        </w:numPr>
        <w:tabs>
          <w:tab w:val="left" w:pos="220"/>
        </w:tabs>
        <w:rPr>
          <w:sz w:val="22"/>
          <w:szCs w:val="22"/>
        </w:rPr>
      </w:pPr>
      <w:r>
        <w:rPr>
          <w:sz w:val="22"/>
          <w:szCs w:val="22"/>
        </w:rPr>
        <w:t xml:space="preserve">Professional development in education </w:t>
      </w:r>
    </w:p>
    <w:p w:rsidR="008939B8" w:rsidRDefault="008939B8" w:rsidP="008939B8">
      <w:pPr>
        <w:pStyle w:val="ListParagraph"/>
        <w:numPr>
          <w:ilvl w:val="1"/>
          <w:numId w:val="14"/>
        </w:numPr>
        <w:tabs>
          <w:tab w:val="left" w:pos="220"/>
        </w:tabs>
        <w:rPr>
          <w:sz w:val="22"/>
          <w:szCs w:val="22"/>
        </w:rPr>
      </w:pPr>
      <w:r>
        <w:rPr>
          <w:sz w:val="22"/>
          <w:szCs w:val="22"/>
        </w:rPr>
        <w:t>Underwent training in education philosophy and methods</w:t>
      </w:r>
    </w:p>
    <w:p w:rsidR="00037261" w:rsidRDefault="00037261" w:rsidP="00037261">
      <w:pPr>
        <w:tabs>
          <w:tab w:val="left" w:pos="220"/>
        </w:tabs>
        <w:rPr>
          <w:sz w:val="22"/>
          <w:szCs w:val="22"/>
        </w:rPr>
      </w:pPr>
    </w:p>
    <w:p w:rsidR="00037261" w:rsidRPr="00103C50" w:rsidRDefault="00037261" w:rsidP="00037261">
      <w:pPr>
        <w:pBdr>
          <w:bottom w:val="single" w:sz="12" w:space="0" w:color="000000"/>
        </w:pBdr>
        <w:spacing w:line="276" w:lineRule="auto"/>
        <w:rPr>
          <w:b/>
          <w:bCs/>
          <w:caps/>
        </w:rPr>
      </w:pPr>
      <w:r>
        <w:rPr>
          <w:b/>
          <w:bCs/>
          <w:caps/>
        </w:rPr>
        <w:t>Special skills &amp; Certifications</w:t>
      </w:r>
    </w:p>
    <w:p w:rsidR="00037261" w:rsidRDefault="00037261" w:rsidP="00037261">
      <w:pPr>
        <w:pStyle w:val="ListParagraph"/>
        <w:numPr>
          <w:ilvl w:val="0"/>
          <w:numId w:val="17"/>
        </w:numPr>
        <w:tabs>
          <w:tab w:val="left" w:pos="220"/>
        </w:tabs>
        <w:rPr>
          <w:sz w:val="22"/>
          <w:szCs w:val="22"/>
        </w:rPr>
      </w:pPr>
      <w:r>
        <w:rPr>
          <w:sz w:val="22"/>
          <w:szCs w:val="22"/>
        </w:rPr>
        <w:t>Public speaking, interpretation, and outreach</w:t>
      </w:r>
    </w:p>
    <w:p w:rsidR="00037261" w:rsidRDefault="00037261" w:rsidP="00037261">
      <w:pPr>
        <w:pStyle w:val="ListParagraph"/>
        <w:numPr>
          <w:ilvl w:val="0"/>
          <w:numId w:val="17"/>
        </w:numPr>
        <w:tabs>
          <w:tab w:val="left" w:pos="220"/>
        </w:tabs>
        <w:rPr>
          <w:sz w:val="22"/>
          <w:szCs w:val="22"/>
        </w:rPr>
      </w:pPr>
      <w:r>
        <w:rPr>
          <w:sz w:val="22"/>
          <w:szCs w:val="22"/>
        </w:rPr>
        <w:t xml:space="preserve">Fieldwork, </w:t>
      </w:r>
      <w:r w:rsidR="009A3333">
        <w:rPr>
          <w:sz w:val="22"/>
          <w:szCs w:val="22"/>
        </w:rPr>
        <w:t xml:space="preserve">backcountry </w:t>
      </w:r>
      <w:r>
        <w:rPr>
          <w:sz w:val="22"/>
          <w:szCs w:val="22"/>
        </w:rPr>
        <w:t>camping, and off-road vehicle use</w:t>
      </w:r>
    </w:p>
    <w:p w:rsidR="004B6531" w:rsidRDefault="004B6531" w:rsidP="00037261">
      <w:pPr>
        <w:pStyle w:val="ListParagraph"/>
        <w:numPr>
          <w:ilvl w:val="0"/>
          <w:numId w:val="17"/>
        </w:numPr>
        <w:tabs>
          <w:tab w:val="left" w:pos="220"/>
        </w:tabs>
        <w:rPr>
          <w:sz w:val="22"/>
          <w:szCs w:val="22"/>
        </w:rPr>
      </w:pPr>
      <w:r>
        <w:rPr>
          <w:sz w:val="22"/>
          <w:szCs w:val="22"/>
        </w:rPr>
        <w:t>Mist-netting of birds and bats, use of acoustic recording units and camera traps</w:t>
      </w:r>
    </w:p>
    <w:p w:rsidR="001719F4" w:rsidRDefault="001719F4" w:rsidP="00037261">
      <w:pPr>
        <w:pStyle w:val="ListParagraph"/>
        <w:numPr>
          <w:ilvl w:val="0"/>
          <w:numId w:val="17"/>
        </w:numPr>
        <w:tabs>
          <w:tab w:val="left" w:pos="220"/>
        </w:tabs>
        <w:rPr>
          <w:sz w:val="22"/>
          <w:szCs w:val="22"/>
        </w:rPr>
      </w:pPr>
      <w:r>
        <w:rPr>
          <w:sz w:val="22"/>
          <w:szCs w:val="22"/>
        </w:rPr>
        <w:t>Use of topographic maps and GPS</w:t>
      </w:r>
    </w:p>
    <w:p w:rsidR="00037261" w:rsidRDefault="00037261" w:rsidP="00037261">
      <w:pPr>
        <w:pStyle w:val="ListParagraph"/>
        <w:numPr>
          <w:ilvl w:val="0"/>
          <w:numId w:val="17"/>
        </w:numPr>
        <w:tabs>
          <w:tab w:val="left" w:pos="220"/>
        </w:tabs>
        <w:rPr>
          <w:sz w:val="22"/>
          <w:szCs w:val="22"/>
        </w:rPr>
      </w:pPr>
      <w:r>
        <w:rPr>
          <w:sz w:val="22"/>
          <w:szCs w:val="22"/>
        </w:rPr>
        <w:t>Horizontal caving</w:t>
      </w:r>
      <w:r w:rsidR="001719F4">
        <w:rPr>
          <w:sz w:val="22"/>
          <w:szCs w:val="22"/>
        </w:rPr>
        <w:t>, scrambling, and hiking</w:t>
      </w:r>
    </w:p>
    <w:p w:rsidR="001719F4" w:rsidRDefault="001719F4" w:rsidP="001719F4">
      <w:pPr>
        <w:pStyle w:val="ListParagraph"/>
        <w:numPr>
          <w:ilvl w:val="0"/>
          <w:numId w:val="17"/>
        </w:numPr>
        <w:tabs>
          <w:tab w:val="left" w:pos="220"/>
        </w:tabs>
        <w:rPr>
          <w:sz w:val="22"/>
          <w:szCs w:val="22"/>
        </w:rPr>
      </w:pPr>
      <w:r>
        <w:rPr>
          <w:sz w:val="22"/>
          <w:szCs w:val="22"/>
        </w:rPr>
        <w:t>Snorkeling and swimming</w:t>
      </w:r>
    </w:p>
    <w:p w:rsidR="001719F4" w:rsidRDefault="001719F4" w:rsidP="001719F4">
      <w:pPr>
        <w:pStyle w:val="ListParagraph"/>
        <w:numPr>
          <w:ilvl w:val="0"/>
          <w:numId w:val="17"/>
        </w:numPr>
        <w:tabs>
          <w:tab w:val="left" w:pos="220"/>
        </w:tabs>
        <w:rPr>
          <w:sz w:val="22"/>
          <w:szCs w:val="22"/>
        </w:rPr>
      </w:pPr>
      <w:r>
        <w:rPr>
          <w:sz w:val="22"/>
          <w:szCs w:val="22"/>
        </w:rPr>
        <w:t>Leadership and teamwork</w:t>
      </w:r>
    </w:p>
    <w:p w:rsidR="001719F4" w:rsidRDefault="001719F4" w:rsidP="001719F4">
      <w:pPr>
        <w:pStyle w:val="ListParagraph"/>
        <w:numPr>
          <w:ilvl w:val="0"/>
          <w:numId w:val="17"/>
        </w:numPr>
        <w:tabs>
          <w:tab w:val="left" w:pos="220"/>
        </w:tabs>
        <w:rPr>
          <w:sz w:val="22"/>
          <w:szCs w:val="22"/>
        </w:rPr>
      </w:pPr>
      <w:r>
        <w:rPr>
          <w:sz w:val="22"/>
          <w:szCs w:val="22"/>
        </w:rPr>
        <w:t>Event organization</w:t>
      </w:r>
    </w:p>
    <w:p w:rsidR="00F9735A" w:rsidRDefault="00F9735A" w:rsidP="001719F4">
      <w:pPr>
        <w:pStyle w:val="ListParagraph"/>
        <w:numPr>
          <w:ilvl w:val="0"/>
          <w:numId w:val="17"/>
        </w:numPr>
        <w:tabs>
          <w:tab w:val="left" w:pos="220"/>
        </w:tabs>
        <w:rPr>
          <w:sz w:val="22"/>
          <w:szCs w:val="22"/>
        </w:rPr>
      </w:pPr>
      <w:r>
        <w:rPr>
          <w:sz w:val="22"/>
          <w:szCs w:val="22"/>
        </w:rPr>
        <w:t>Digital communications management</w:t>
      </w:r>
    </w:p>
    <w:p w:rsidR="001719F4" w:rsidRDefault="001719F4" w:rsidP="001719F4">
      <w:pPr>
        <w:pStyle w:val="ListParagraph"/>
        <w:numPr>
          <w:ilvl w:val="0"/>
          <w:numId w:val="17"/>
        </w:numPr>
        <w:tabs>
          <w:tab w:val="left" w:pos="220"/>
        </w:tabs>
        <w:rPr>
          <w:sz w:val="22"/>
          <w:szCs w:val="22"/>
        </w:rPr>
      </w:pPr>
      <w:r>
        <w:rPr>
          <w:sz w:val="22"/>
          <w:szCs w:val="22"/>
        </w:rPr>
        <w:lastRenderedPageBreak/>
        <w:t xml:space="preserve">Experience in </w:t>
      </w:r>
      <w:r w:rsidR="009A3333">
        <w:rPr>
          <w:sz w:val="22"/>
          <w:szCs w:val="22"/>
        </w:rPr>
        <w:t xml:space="preserve">R, </w:t>
      </w:r>
      <w:r>
        <w:rPr>
          <w:sz w:val="22"/>
          <w:szCs w:val="22"/>
        </w:rPr>
        <w:t xml:space="preserve">Python, ArcGIS, C++, </w:t>
      </w:r>
      <w:proofErr w:type="spellStart"/>
      <w:r>
        <w:rPr>
          <w:sz w:val="22"/>
          <w:szCs w:val="22"/>
        </w:rPr>
        <w:t>Matlab</w:t>
      </w:r>
      <w:proofErr w:type="spellEnd"/>
      <w:r w:rsidR="00C552AD">
        <w:rPr>
          <w:sz w:val="22"/>
          <w:szCs w:val="22"/>
        </w:rPr>
        <w:t xml:space="preserve">, Kaleidoscope, and </w:t>
      </w:r>
      <w:proofErr w:type="spellStart"/>
      <w:r w:rsidR="00C552AD">
        <w:rPr>
          <w:sz w:val="22"/>
          <w:szCs w:val="22"/>
        </w:rPr>
        <w:t>SonoBat</w:t>
      </w:r>
      <w:proofErr w:type="spellEnd"/>
    </w:p>
    <w:p w:rsidR="00F2254E" w:rsidRPr="001719F4" w:rsidRDefault="00F2254E" w:rsidP="001719F4">
      <w:pPr>
        <w:pStyle w:val="ListParagraph"/>
        <w:numPr>
          <w:ilvl w:val="0"/>
          <w:numId w:val="17"/>
        </w:numPr>
        <w:tabs>
          <w:tab w:val="left" w:pos="220"/>
        </w:tabs>
        <w:rPr>
          <w:sz w:val="22"/>
          <w:szCs w:val="22"/>
        </w:rPr>
      </w:pPr>
      <w:r>
        <w:rPr>
          <w:sz w:val="22"/>
          <w:szCs w:val="22"/>
        </w:rPr>
        <w:t>CPR, AED, and First Aid certified, valid through Sept. 2027</w:t>
      </w:r>
    </w:p>
    <w:p w:rsidR="008939B8" w:rsidRDefault="008939B8" w:rsidP="0063055B">
      <w:pPr>
        <w:spacing w:line="276" w:lineRule="auto"/>
        <w:rPr>
          <w:sz w:val="22"/>
          <w:szCs w:val="22"/>
        </w:rPr>
      </w:pPr>
    </w:p>
    <w:p w:rsidR="004C56AE" w:rsidRDefault="004C56AE" w:rsidP="0063055B">
      <w:pPr>
        <w:spacing w:line="276" w:lineRule="auto"/>
        <w:rPr>
          <w:sz w:val="22"/>
          <w:szCs w:val="22"/>
        </w:rPr>
      </w:pPr>
    </w:p>
    <w:p w:rsidR="004C56AE" w:rsidRPr="004C56AE" w:rsidRDefault="004C56AE" w:rsidP="004C56AE">
      <w:pPr>
        <w:spacing w:line="276" w:lineRule="auto"/>
        <w:rPr>
          <w:sz w:val="22"/>
          <w:szCs w:val="22"/>
        </w:rPr>
      </w:pPr>
    </w:p>
    <w:sectPr w:rsidR="004C56AE" w:rsidRPr="004C56AE">
      <w:footerReference w:type="default" r:id="rId11"/>
      <w:pgSz w:w="12225" w:h="15810"/>
      <w:pgMar w:top="855" w:right="855" w:bottom="855" w:left="855"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939" w:rsidRDefault="00E36939" w:rsidP="004E65B4">
      <w:r>
        <w:separator/>
      </w:r>
    </w:p>
  </w:endnote>
  <w:endnote w:type="continuationSeparator" w:id="0">
    <w:p w:rsidR="00E36939" w:rsidRDefault="00E36939" w:rsidP="004E6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1378391"/>
      <w:docPartObj>
        <w:docPartGallery w:val="Page Numbers (Bottom of Page)"/>
        <w:docPartUnique/>
      </w:docPartObj>
    </w:sdtPr>
    <w:sdtEndPr>
      <w:rPr>
        <w:noProof/>
        <w:sz w:val="20"/>
        <w:szCs w:val="20"/>
      </w:rPr>
    </w:sdtEndPr>
    <w:sdtContent>
      <w:p w:rsidR="005D3080" w:rsidRPr="004E65B4" w:rsidRDefault="005D3080">
        <w:pPr>
          <w:pStyle w:val="Footer"/>
          <w:jc w:val="right"/>
          <w:rPr>
            <w:sz w:val="20"/>
            <w:szCs w:val="20"/>
          </w:rPr>
        </w:pPr>
        <w:r w:rsidRPr="004E65B4">
          <w:rPr>
            <w:sz w:val="20"/>
            <w:szCs w:val="20"/>
          </w:rPr>
          <w:fldChar w:fldCharType="begin"/>
        </w:r>
        <w:r w:rsidRPr="004E65B4">
          <w:rPr>
            <w:sz w:val="20"/>
            <w:szCs w:val="20"/>
          </w:rPr>
          <w:instrText xml:space="preserve"> PAGE   \* MERGEFORMAT </w:instrText>
        </w:r>
        <w:r w:rsidRPr="004E65B4">
          <w:rPr>
            <w:sz w:val="20"/>
            <w:szCs w:val="20"/>
          </w:rPr>
          <w:fldChar w:fldCharType="separate"/>
        </w:r>
        <w:r w:rsidR="00A75B67">
          <w:rPr>
            <w:noProof/>
            <w:sz w:val="20"/>
            <w:szCs w:val="20"/>
          </w:rPr>
          <w:t>1</w:t>
        </w:r>
        <w:r w:rsidRPr="004E65B4">
          <w:rPr>
            <w:noProof/>
            <w:sz w:val="20"/>
            <w:szCs w:val="20"/>
          </w:rPr>
          <w:fldChar w:fldCharType="end"/>
        </w:r>
        <w:r>
          <w:rPr>
            <w:noProof/>
            <w:sz w:val="20"/>
            <w:szCs w:val="20"/>
          </w:rPr>
          <w:t xml:space="preserve"> | Stolo</w:t>
        </w:r>
      </w:p>
    </w:sdtContent>
  </w:sdt>
  <w:p w:rsidR="005D3080" w:rsidRDefault="005D30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939" w:rsidRDefault="00E36939" w:rsidP="004E65B4">
      <w:r>
        <w:separator/>
      </w:r>
    </w:p>
  </w:footnote>
  <w:footnote w:type="continuationSeparator" w:id="0">
    <w:p w:rsidR="00E36939" w:rsidRDefault="00E36939" w:rsidP="004E65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CD026E7C">
      <w:start w:val="1"/>
      <w:numFmt w:val="bullet"/>
      <w:lvlText w:val=""/>
      <w:lvlJc w:val="left"/>
      <w:pPr>
        <w:ind w:left="720" w:hanging="360"/>
      </w:pPr>
      <w:rPr>
        <w:rFonts w:ascii="Symbol" w:hAnsi="Symbol"/>
      </w:rPr>
    </w:lvl>
    <w:lvl w:ilvl="1" w:tplc="01E8A02A">
      <w:start w:val="1"/>
      <w:numFmt w:val="bullet"/>
      <w:lvlText w:val="o"/>
      <w:lvlJc w:val="left"/>
      <w:pPr>
        <w:tabs>
          <w:tab w:val="num" w:pos="1440"/>
        </w:tabs>
        <w:ind w:left="1440" w:hanging="360"/>
      </w:pPr>
      <w:rPr>
        <w:rFonts w:ascii="Courier New" w:hAnsi="Courier New"/>
      </w:rPr>
    </w:lvl>
    <w:lvl w:ilvl="2" w:tplc="070A5052">
      <w:start w:val="1"/>
      <w:numFmt w:val="bullet"/>
      <w:lvlText w:val=""/>
      <w:lvlJc w:val="left"/>
      <w:pPr>
        <w:tabs>
          <w:tab w:val="num" w:pos="2160"/>
        </w:tabs>
        <w:ind w:left="2160" w:hanging="360"/>
      </w:pPr>
      <w:rPr>
        <w:rFonts w:ascii="Wingdings" w:hAnsi="Wingdings"/>
      </w:rPr>
    </w:lvl>
    <w:lvl w:ilvl="3" w:tplc="AAF649F0">
      <w:start w:val="1"/>
      <w:numFmt w:val="bullet"/>
      <w:lvlText w:val=""/>
      <w:lvlJc w:val="left"/>
      <w:pPr>
        <w:tabs>
          <w:tab w:val="num" w:pos="2880"/>
        </w:tabs>
        <w:ind w:left="2880" w:hanging="360"/>
      </w:pPr>
      <w:rPr>
        <w:rFonts w:ascii="Symbol" w:hAnsi="Symbol"/>
      </w:rPr>
    </w:lvl>
    <w:lvl w:ilvl="4" w:tplc="D26E65AA">
      <w:start w:val="1"/>
      <w:numFmt w:val="bullet"/>
      <w:lvlText w:val="o"/>
      <w:lvlJc w:val="left"/>
      <w:pPr>
        <w:tabs>
          <w:tab w:val="num" w:pos="3600"/>
        </w:tabs>
        <w:ind w:left="3600" w:hanging="360"/>
      </w:pPr>
      <w:rPr>
        <w:rFonts w:ascii="Courier New" w:hAnsi="Courier New"/>
      </w:rPr>
    </w:lvl>
    <w:lvl w:ilvl="5" w:tplc="C02C0626">
      <w:start w:val="1"/>
      <w:numFmt w:val="bullet"/>
      <w:lvlText w:val=""/>
      <w:lvlJc w:val="left"/>
      <w:pPr>
        <w:tabs>
          <w:tab w:val="num" w:pos="4320"/>
        </w:tabs>
        <w:ind w:left="4320" w:hanging="360"/>
      </w:pPr>
      <w:rPr>
        <w:rFonts w:ascii="Wingdings" w:hAnsi="Wingdings"/>
      </w:rPr>
    </w:lvl>
    <w:lvl w:ilvl="6" w:tplc="2A8ECD48">
      <w:start w:val="1"/>
      <w:numFmt w:val="bullet"/>
      <w:lvlText w:val=""/>
      <w:lvlJc w:val="left"/>
      <w:pPr>
        <w:tabs>
          <w:tab w:val="num" w:pos="5040"/>
        </w:tabs>
        <w:ind w:left="5040" w:hanging="360"/>
      </w:pPr>
      <w:rPr>
        <w:rFonts w:ascii="Symbol" w:hAnsi="Symbol"/>
      </w:rPr>
    </w:lvl>
    <w:lvl w:ilvl="7" w:tplc="FF9C9F4E">
      <w:start w:val="1"/>
      <w:numFmt w:val="bullet"/>
      <w:lvlText w:val="o"/>
      <w:lvlJc w:val="left"/>
      <w:pPr>
        <w:tabs>
          <w:tab w:val="num" w:pos="5760"/>
        </w:tabs>
        <w:ind w:left="5760" w:hanging="360"/>
      </w:pPr>
      <w:rPr>
        <w:rFonts w:ascii="Courier New" w:hAnsi="Courier New"/>
      </w:rPr>
    </w:lvl>
    <w:lvl w:ilvl="8" w:tplc="F718031C">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935236FA">
      <w:start w:val="1"/>
      <w:numFmt w:val="bullet"/>
      <w:lvlText w:val=""/>
      <w:lvlJc w:val="left"/>
      <w:pPr>
        <w:ind w:left="720" w:hanging="360"/>
      </w:pPr>
      <w:rPr>
        <w:rFonts w:ascii="Symbol" w:hAnsi="Symbol"/>
      </w:rPr>
    </w:lvl>
    <w:lvl w:ilvl="1" w:tplc="8F10C0EC">
      <w:start w:val="1"/>
      <w:numFmt w:val="bullet"/>
      <w:lvlText w:val="o"/>
      <w:lvlJc w:val="left"/>
      <w:pPr>
        <w:tabs>
          <w:tab w:val="num" w:pos="1440"/>
        </w:tabs>
        <w:ind w:left="1440" w:hanging="360"/>
      </w:pPr>
      <w:rPr>
        <w:rFonts w:ascii="Courier New" w:hAnsi="Courier New"/>
      </w:rPr>
    </w:lvl>
    <w:lvl w:ilvl="2" w:tplc="D8AE1036">
      <w:start w:val="1"/>
      <w:numFmt w:val="bullet"/>
      <w:lvlText w:val=""/>
      <w:lvlJc w:val="left"/>
      <w:pPr>
        <w:tabs>
          <w:tab w:val="num" w:pos="2160"/>
        </w:tabs>
        <w:ind w:left="2160" w:hanging="360"/>
      </w:pPr>
      <w:rPr>
        <w:rFonts w:ascii="Wingdings" w:hAnsi="Wingdings"/>
      </w:rPr>
    </w:lvl>
    <w:lvl w:ilvl="3" w:tplc="285A77F4">
      <w:start w:val="1"/>
      <w:numFmt w:val="bullet"/>
      <w:lvlText w:val=""/>
      <w:lvlJc w:val="left"/>
      <w:pPr>
        <w:tabs>
          <w:tab w:val="num" w:pos="2880"/>
        </w:tabs>
        <w:ind w:left="2880" w:hanging="360"/>
      </w:pPr>
      <w:rPr>
        <w:rFonts w:ascii="Symbol" w:hAnsi="Symbol"/>
      </w:rPr>
    </w:lvl>
    <w:lvl w:ilvl="4" w:tplc="475CE3DE">
      <w:start w:val="1"/>
      <w:numFmt w:val="bullet"/>
      <w:lvlText w:val="o"/>
      <w:lvlJc w:val="left"/>
      <w:pPr>
        <w:tabs>
          <w:tab w:val="num" w:pos="3600"/>
        </w:tabs>
        <w:ind w:left="3600" w:hanging="360"/>
      </w:pPr>
      <w:rPr>
        <w:rFonts w:ascii="Courier New" w:hAnsi="Courier New"/>
      </w:rPr>
    </w:lvl>
    <w:lvl w:ilvl="5" w:tplc="4DB0B886">
      <w:start w:val="1"/>
      <w:numFmt w:val="bullet"/>
      <w:lvlText w:val=""/>
      <w:lvlJc w:val="left"/>
      <w:pPr>
        <w:tabs>
          <w:tab w:val="num" w:pos="4320"/>
        </w:tabs>
        <w:ind w:left="4320" w:hanging="360"/>
      </w:pPr>
      <w:rPr>
        <w:rFonts w:ascii="Wingdings" w:hAnsi="Wingdings"/>
      </w:rPr>
    </w:lvl>
    <w:lvl w:ilvl="6" w:tplc="8F7C01D6">
      <w:start w:val="1"/>
      <w:numFmt w:val="bullet"/>
      <w:lvlText w:val=""/>
      <w:lvlJc w:val="left"/>
      <w:pPr>
        <w:tabs>
          <w:tab w:val="num" w:pos="5040"/>
        </w:tabs>
        <w:ind w:left="5040" w:hanging="360"/>
      </w:pPr>
      <w:rPr>
        <w:rFonts w:ascii="Symbol" w:hAnsi="Symbol"/>
      </w:rPr>
    </w:lvl>
    <w:lvl w:ilvl="7" w:tplc="EEF84346">
      <w:start w:val="1"/>
      <w:numFmt w:val="bullet"/>
      <w:lvlText w:val="o"/>
      <w:lvlJc w:val="left"/>
      <w:pPr>
        <w:tabs>
          <w:tab w:val="num" w:pos="5760"/>
        </w:tabs>
        <w:ind w:left="5760" w:hanging="360"/>
      </w:pPr>
      <w:rPr>
        <w:rFonts w:ascii="Courier New" w:hAnsi="Courier New"/>
      </w:rPr>
    </w:lvl>
    <w:lvl w:ilvl="8" w:tplc="5A5A9F8E">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1F5C63DC">
      <w:start w:val="1"/>
      <w:numFmt w:val="bullet"/>
      <w:lvlText w:val=""/>
      <w:lvlJc w:val="left"/>
      <w:pPr>
        <w:ind w:left="720" w:hanging="360"/>
      </w:pPr>
      <w:rPr>
        <w:rFonts w:ascii="Symbol" w:hAnsi="Symbol"/>
      </w:rPr>
    </w:lvl>
    <w:lvl w:ilvl="1" w:tplc="5B5C6A14">
      <w:start w:val="1"/>
      <w:numFmt w:val="bullet"/>
      <w:lvlText w:val="o"/>
      <w:lvlJc w:val="left"/>
      <w:pPr>
        <w:tabs>
          <w:tab w:val="num" w:pos="1440"/>
        </w:tabs>
        <w:ind w:left="1440" w:hanging="360"/>
      </w:pPr>
      <w:rPr>
        <w:rFonts w:ascii="Courier New" w:hAnsi="Courier New"/>
      </w:rPr>
    </w:lvl>
    <w:lvl w:ilvl="2" w:tplc="04882382">
      <w:start w:val="1"/>
      <w:numFmt w:val="bullet"/>
      <w:lvlText w:val=""/>
      <w:lvlJc w:val="left"/>
      <w:pPr>
        <w:tabs>
          <w:tab w:val="num" w:pos="2160"/>
        </w:tabs>
        <w:ind w:left="2160" w:hanging="360"/>
      </w:pPr>
      <w:rPr>
        <w:rFonts w:ascii="Wingdings" w:hAnsi="Wingdings"/>
      </w:rPr>
    </w:lvl>
    <w:lvl w:ilvl="3" w:tplc="AEB010E4">
      <w:start w:val="1"/>
      <w:numFmt w:val="bullet"/>
      <w:lvlText w:val=""/>
      <w:lvlJc w:val="left"/>
      <w:pPr>
        <w:tabs>
          <w:tab w:val="num" w:pos="2880"/>
        </w:tabs>
        <w:ind w:left="2880" w:hanging="360"/>
      </w:pPr>
      <w:rPr>
        <w:rFonts w:ascii="Symbol" w:hAnsi="Symbol"/>
      </w:rPr>
    </w:lvl>
    <w:lvl w:ilvl="4" w:tplc="37D67D34">
      <w:start w:val="1"/>
      <w:numFmt w:val="bullet"/>
      <w:lvlText w:val="o"/>
      <w:lvlJc w:val="left"/>
      <w:pPr>
        <w:tabs>
          <w:tab w:val="num" w:pos="3600"/>
        </w:tabs>
        <w:ind w:left="3600" w:hanging="360"/>
      </w:pPr>
      <w:rPr>
        <w:rFonts w:ascii="Courier New" w:hAnsi="Courier New"/>
      </w:rPr>
    </w:lvl>
    <w:lvl w:ilvl="5" w:tplc="9B7A4574">
      <w:start w:val="1"/>
      <w:numFmt w:val="bullet"/>
      <w:lvlText w:val=""/>
      <w:lvlJc w:val="left"/>
      <w:pPr>
        <w:tabs>
          <w:tab w:val="num" w:pos="4320"/>
        </w:tabs>
        <w:ind w:left="4320" w:hanging="360"/>
      </w:pPr>
      <w:rPr>
        <w:rFonts w:ascii="Wingdings" w:hAnsi="Wingdings"/>
      </w:rPr>
    </w:lvl>
    <w:lvl w:ilvl="6" w:tplc="C2D01C88">
      <w:start w:val="1"/>
      <w:numFmt w:val="bullet"/>
      <w:lvlText w:val=""/>
      <w:lvlJc w:val="left"/>
      <w:pPr>
        <w:tabs>
          <w:tab w:val="num" w:pos="5040"/>
        </w:tabs>
        <w:ind w:left="5040" w:hanging="360"/>
      </w:pPr>
      <w:rPr>
        <w:rFonts w:ascii="Symbol" w:hAnsi="Symbol"/>
      </w:rPr>
    </w:lvl>
    <w:lvl w:ilvl="7" w:tplc="F138927E">
      <w:start w:val="1"/>
      <w:numFmt w:val="bullet"/>
      <w:lvlText w:val="o"/>
      <w:lvlJc w:val="left"/>
      <w:pPr>
        <w:tabs>
          <w:tab w:val="num" w:pos="5760"/>
        </w:tabs>
        <w:ind w:left="5760" w:hanging="360"/>
      </w:pPr>
      <w:rPr>
        <w:rFonts w:ascii="Courier New" w:hAnsi="Courier New"/>
      </w:rPr>
    </w:lvl>
    <w:lvl w:ilvl="8" w:tplc="5DCCEB86">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3FAE7074">
      <w:start w:val="1"/>
      <w:numFmt w:val="bullet"/>
      <w:lvlText w:val=""/>
      <w:lvlJc w:val="left"/>
      <w:pPr>
        <w:ind w:left="720" w:hanging="360"/>
      </w:pPr>
      <w:rPr>
        <w:rFonts w:ascii="Symbol" w:hAnsi="Symbol"/>
      </w:rPr>
    </w:lvl>
    <w:lvl w:ilvl="1" w:tplc="924E555C">
      <w:start w:val="1"/>
      <w:numFmt w:val="bullet"/>
      <w:lvlText w:val="o"/>
      <w:lvlJc w:val="left"/>
      <w:pPr>
        <w:tabs>
          <w:tab w:val="num" w:pos="1440"/>
        </w:tabs>
        <w:ind w:left="1440" w:hanging="360"/>
      </w:pPr>
      <w:rPr>
        <w:rFonts w:ascii="Courier New" w:hAnsi="Courier New"/>
      </w:rPr>
    </w:lvl>
    <w:lvl w:ilvl="2" w:tplc="2FB0DCC6">
      <w:start w:val="1"/>
      <w:numFmt w:val="bullet"/>
      <w:lvlText w:val=""/>
      <w:lvlJc w:val="left"/>
      <w:pPr>
        <w:tabs>
          <w:tab w:val="num" w:pos="2160"/>
        </w:tabs>
        <w:ind w:left="2160" w:hanging="360"/>
      </w:pPr>
      <w:rPr>
        <w:rFonts w:ascii="Wingdings" w:hAnsi="Wingdings"/>
      </w:rPr>
    </w:lvl>
    <w:lvl w:ilvl="3" w:tplc="59268532">
      <w:start w:val="1"/>
      <w:numFmt w:val="bullet"/>
      <w:lvlText w:val=""/>
      <w:lvlJc w:val="left"/>
      <w:pPr>
        <w:tabs>
          <w:tab w:val="num" w:pos="2880"/>
        </w:tabs>
        <w:ind w:left="2880" w:hanging="360"/>
      </w:pPr>
      <w:rPr>
        <w:rFonts w:ascii="Symbol" w:hAnsi="Symbol"/>
      </w:rPr>
    </w:lvl>
    <w:lvl w:ilvl="4" w:tplc="43AEF2B4">
      <w:start w:val="1"/>
      <w:numFmt w:val="bullet"/>
      <w:lvlText w:val="o"/>
      <w:lvlJc w:val="left"/>
      <w:pPr>
        <w:tabs>
          <w:tab w:val="num" w:pos="3600"/>
        </w:tabs>
        <w:ind w:left="3600" w:hanging="360"/>
      </w:pPr>
      <w:rPr>
        <w:rFonts w:ascii="Courier New" w:hAnsi="Courier New"/>
      </w:rPr>
    </w:lvl>
    <w:lvl w:ilvl="5" w:tplc="ABD81178">
      <w:start w:val="1"/>
      <w:numFmt w:val="bullet"/>
      <w:lvlText w:val=""/>
      <w:lvlJc w:val="left"/>
      <w:pPr>
        <w:tabs>
          <w:tab w:val="num" w:pos="4320"/>
        </w:tabs>
        <w:ind w:left="4320" w:hanging="360"/>
      </w:pPr>
      <w:rPr>
        <w:rFonts w:ascii="Wingdings" w:hAnsi="Wingdings"/>
      </w:rPr>
    </w:lvl>
    <w:lvl w:ilvl="6" w:tplc="761CADB6">
      <w:start w:val="1"/>
      <w:numFmt w:val="bullet"/>
      <w:lvlText w:val=""/>
      <w:lvlJc w:val="left"/>
      <w:pPr>
        <w:tabs>
          <w:tab w:val="num" w:pos="5040"/>
        </w:tabs>
        <w:ind w:left="5040" w:hanging="360"/>
      </w:pPr>
      <w:rPr>
        <w:rFonts w:ascii="Symbol" w:hAnsi="Symbol"/>
      </w:rPr>
    </w:lvl>
    <w:lvl w:ilvl="7" w:tplc="A9D4C26C">
      <w:start w:val="1"/>
      <w:numFmt w:val="bullet"/>
      <w:lvlText w:val="o"/>
      <w:lvlJc w:val="left"/>
      <w:pPr>
        <w:tabs>
          <w:tab w:val="num" w:pos="5760"/>
        </w:tabs>
        <w:ind w:left="5760" w:hanging="360"/>
      </w:pPr>
      <w:rPr>
        <w:rFonts w:ascii="Courier New" w:hAnsi="Courier New"/>
      </w:rPr>
    </w:lvl>
    <w:lvl w:ilvl="8" w:tplc="3F02A040">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tplc="B1E2DF4A">
      <w:start w:val="1"/>
      <w:numFmt w:val="bullet"/>
      <w:lvlText w:val=""/>
      <w:lvlJc w:val="left"/>
      <w:pPr>
        <w:ind w:left="720" w:hanging="360"/>
      </w:pPr>
      <w:rPr>
        <w:rFonts w:ascii="Symbol" w:hAnsi="Symbol"/>
      </w:rPr>
    </w:lvl>
    <w:lvl w:ilvl="1" w:tplc="BFA0E0EE">
      <w:start w:val="1"/>
      <w:numFmt w:val="bullet"/>
      <w:lvlText w:val="o"/>
      <w:lvlJc w:val="left"/>
      <w:pPr>
        <w:tabs>
          <w:tab w:val="num" w:pos="1440"/>
        </w:tabs>
        <w:ind w:left="1440" w:hanging="360"/>
      </w:pPr>
      <w:rPr>
        <w:rFonts w:ascii="Courier New" w:hAnsi="Courier New"/>
      </w:rPr>
    </w:lvl>
    <w:lvl w:ilvl="2" w:tplc="C818DBAA">
      <w:start w:val="1"/>
      <w:numFmt w:val="bullet"/>
      <w:lvlText w:val=""/>
      <w:lvlJc w:val="left"/>
      <w:pPr>
        <w:tabs>
          <w:tab w:val="num" w:pos="2160"/>
        </w:tabs>
        <w:ind w:left="2160" w:hanging="360"/>
      </w:pPr>
      <w:rPr>
        <w:rFonts w:ascii="Wingdings" w:hAnsi="Wingdings"/>
      </w:rPr>
    </w:lvl>
    <w:lvl w:ilvl="3" w:tplc="8424D4BC">
      <w:start w:val="1"/>
      <w:numFmt w:val="bullet"/>
      <w:lvlText w:val=""/>
      <w:lvlJc w:val="left"/>
      <w:pPr>
        <w:tabs>
          <w:tab w:val="num" w:pos="2880"/>
        </w:tabs>
        <w:ind w:left="2880" w:hanging="360"/>
      </w:pPr>
      <w:rPr>
        <w:rFonts w:ascii="Symbol" w:hAnsi="Symbol"/>
      </w:rPr>
    </w:lvl>
    <w:lvl w:ilvl="4" w:tplc="DD185D5A">
      <w:start w:val="1"/>
      <w:numFmt w:val="bullet"/>
      <w:lvlText w:val="o"/>
      <w:lvlJc w:val="left"/>
      <w:pPr>
        <w:tabs>
          <w:tab w:val="num" w:pos="3600"/>
        </w:tabs>
        <w:ind w:left="3600" w:hanging="360"/>
      </w:pPr>
      <w:rPr>
        <w:rFonts w:ascii="Courier New" w:hAnsi="Courier New"/>
      </w:rPr>
    </w:lvl>
    <w:lvl w:ilvl="5" w:tplc="D23CF598">
      <w:start w:val="1"/>
      <w:numFmt w:val="bullet"/>
      <w:lvlText w:val=""/>
      <w:lvlJc w:val="left"/>
      <w:pPr>
        <w:tabs>
          <w:tab w:val="num" w:pos="4320"/>
        </w:tabs>
        <w:ind w:left="4320" w:hanging="360"/>
      </w:pPr>
      <w:rPr>
        <w:rFonts w:ascii="Wingdings" w:hAnsi="Wingdings"/>
      </w:rPr>
    </w:lvl>
    <w:lvl w:ilvl="6" w:tplc="5ED461C2">
      <w:start w:val="1"/>
      <w:numFmt w:val="bullet"/>
      <w:lvlText w:val=""/>
      <w:lvlJc w:val="left"/>
      <w:pPr>
        <w:tabs>
          <w:tab w:val="num" w:pos="5040"/>
        </w:tabs>
        <w:ind w:left="5040" w:hanging="360"/>
      </w:pPr>
      <w:rPr>
        <w:rFonts w:ascii="Symbol" w:hAnsi="Symbol"/>
      </w:rPr>
    </w:lvl>
    <w:lvl w:ilvl="7" w:tplc="A73E760E">
      <w:start w:val="1"/>
      <w:numFmt w:val="bullet"/>
      <w:lvlText w:val="o"/>
      <w:lvlJc w:val="left"/>
      <w:pPr>
        <w:tabs>
          <w:tab w:val="num" w:pos="5760"/>
        </w:tabs>
        <w:ind w:left="5760" w:hanging="360"/>
      </w:pPr>
      <w:rPr>
        <w:rFonts w:ascii="Courier New" w:hAnsi="Courier New"/>
      </w:rPr>
    </w:lvl>
    <w:lvl w:ilvl="8" w:tplc="8D0EB9F6">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tplc="1D3CC602">
      <w:start w:val="1"/>
      <w:numFmt w:val="bullet"/>
      <w:lvlText w:val=""/>
      <w:lvlJc w:val="left"/>
      <w:pPr>
        <w:ind w:left="720" w:hanging="360"/>
      </w:pPr>
      <w:rPr>
        <w:rFonts w:ascii="Symbol" w:hAnsi="Symbol"/>
      </w:rPr>
    </w:lvl>
    <w:lvl w:ilvl="1" w:tplc="D6787AFE">
      <w:start w:val="1"/>
      <w:numFmt w:val="bullet"/>
      <w:lvlText w:val="o"/>
      <w:lvlJc w:val="left"/>
      <w:pPr>
        <w:tabs>
          <w:tab w:val="num" w:pos="1440"/>
        </w:tabs>
        <w:ind w:left="1440" w:hanging="360"/>
      </w:pPr>
      <w:rPr>
        <w:rFonts w:ascii="Courier New" w:hAnsi="Courier New"/>
      </w:rPr>
    </w:lvl>
    <w:lvl w:ilvl="2" w:tplc="DDD00EBE">
      <w:start w:val="1"/>
      <w:numFmt w:val="bullet"/>
      <w:lvlText w:val=""/>
      <w:lvlJc w:val="left"/>
      <w:pPr>
        <w:tabs>
          <w:tab w:val="num" w:pos="2160"/>
        </w:tabs>
        <w:ind w:left="2160" w:hanging="360"/>
      </w:pPr>
      <w:rPr>
        <w:rFonts w:ascii="Wingdings" w:hAnsi="Wingdings"/>
      </w:rPr>
    </w:lvl>
    <w:lvl w:ilvl="3" w:tplc="0F2A3370">
      <w:start w:val="1"/>
      <w:numFmt w:val="bullet"/>
      <w:lvlText w:val=""/>
      <w:lvlJc w:val="left"/>
      <w:pPr>
        <w:tabs>
          <w:tab w:val="num" w:pos="2880"/>
        </w:tabs>
        <w:ind w:left="2880" w:hanging="360"/>
      </w:pPr>
      <w:rPr>
        <w:rFonts w:ascii="Symbol" w:hAnsi="Symbol"/>
      </w:rPr>
    </w:lvl>
    <w:lvl w:ilvl="4" w:tplc="CD9C5794">
      <w:start w:val="1"/>
      <w:numFmt w:val="bullet"/>
      <w:lvlText w:val="o"/>
      <w:lvlJc w:val="left"/>
      <w:pPr>
        <w:tabs>
          <w:tab w:val="num" w:pos="3600"/>
        </w:tabs>
        <w:ind w:left="3600" w:hanging="360"/>
      </w:pPr>
      <w:rPr>
        <w:rFonts w:ascii="Courier New" w:hAnsi="Courier New"/>
      </w:rPr>
    </w:lvl>
    <w:lvl w:ilvl="5" w:tplc="32786B5A">
      <w:start w:val="1"/>
      <w:numFmt w:val="bullet"/>
      <w:lvlText w:val=""/>
      <w:lvlJc w:val="left"/>
      <w:pPr>
        <w:tabs>
          <w:tab w:val="num" w:pos="4320"/>
        </w:tabs>
        <w:ind w:left="4320" w:hanging="360"/>
      </w:pPr>
      <w:rPr>
        <w:rFonts w:ascii="Wingdings" w:hAnsi="Wingdings"/>
      </w:rPr>
    </w:lvl>
    <w:lvl w:ilvl="6" w:tplc="BCE05688">
      <w:start w:val="1"/>
      <w:numFmt w:val="bullet"/>
      <w:lvlText w:val=""/>
      <w:lvlJc w:val="left"/>
      <w:pPr>
        <w:tabs>
          <w:tab w:val="num" w:pos="5040"/>
        </w:tabs>
        <w:ind w:left="5040" w:hanging="360"/>
      </w:pPr>
      <w:rPr>
        <w:rFonts w:ascii="Symbol" w:hAnsi="Symbol"/>
      </w:rPr>
    </w:lvl>
    <w:lvl w:ilvl="7" w:tplc="32CE98CA">
      <w:start w:val="1"/>
      <w:numFmt w:val="bullet"/>
      <w:lvlText w:val="o"/>
      <w:lvlJc w:val="left"/>
      <w:pPr>
        <w:tabs>
          <w:tab w:val="num" w:pos="5760"/>
        </w:tabs>
        <w:ind w:left="5760" w:hanging="360"/>
      </w:pPr>
      <w:rPr>
        <w:rFonts w:ascii="Courier New" w:hAnsi="Courier New"/>
      </w:rPr>
    </w:lvl>
    <w:lvl w:ilvl="8" w:tplc="ED70789A">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tplc="27928A68">
      <w:start w:val="1"/>
      <w:numFmt w:val="bullet"/>
      <w:lvlText w:val=""/>
      <w:lvlJc w:val="left"/>
      <w:pPr>
        <w:ind w:left="720" w:hanging="360"/>
      </w:pPr>
      <w:rPr>
        <w:rFonts w:ascii="Symbol" w:hAnsi="Symbol"/>
      </w:rPr>
    </w:lvl>
    <w:lvl w:ilvl="1" w:tplc="4E6863D8">
      <w:start w:val="1"/>
      <w:numFmt w:val="bullet"/>
      <w:lvlText w:val="o"/>
      <w:lvlJc w:val="left"/>
      <w:pPr>
        <w:tabs>
          <w:tab w:val="num" w:pos="1440"/>
        </w:tabs>
        <w:ind w:left="1440" w:hanging="360"/>
      </w:pPr>
      <w:rPr>
        <w:rFonts w:ascii="Courier New" w:hAnsi="Courier New"/>
      </w:rPr>
    </w:lvl>
    <w:lvl w:ilvl="2" w:tplc="AE9E5C50">
      <w:start w:val="1"/>
      <w:numFmt w:val="bullet"/>
      <w:lvlText w:val=""/>
      <w:lvlJc w:val="left"/>
      <w:pPr>
        <w:tabs>
          <w:tab w:val="num" w:pos="2160"/>
        </w:tabs>
        <w:ind w:left="2160" w:hanging="360"/>
      </w:pPr>
      <w:rPr>
        <w:rFonts w:ascii="Wingdings" w:hAnsi="Wingdings"/>
      </w:rPr>
    </w:lvl>
    <w:lvl w:ilvl="3" w:tplc="EF507728">
      <w:start w:val="1"/>
      <w:numFmt w:val="bullet"/>
      <w:lvlText w:val=""/>
      <w:lvlJc w:val="left"/>
      <w:pPr>
        <w:tabs>
          <w:tab w:val="num" w:pos="2880"/>
        </w:tabs>
        <w:ind w:left="2880" w:hanging="360"/>
      </w:pPr>
      <w:rPr>
        <w:rFonts w:ascii="Symbol" w:hAnsi="Symbol"/>
      </w:rPr>
    </w:lvl>
    <w:lvl w:ilvl="4" w:tplc="9C84DC90">
      <w:start w:val="1"/>
      <w:numFmt w:val="bullet"/>
      <w:lvlText w:val="o"/>
      <w:lvlJc w:val="left"/>
      <w:pPr>
        <w:tabs>
          <w:tab w:val="num" w:pos="3600"/>
        </w:tabs>
        <w:ind w:left="3600" w:hanging="360"/>
      </w:pPr>
      <w:rPr>
        <w:rFonts w:ascii="Courier New" w:hAnsi="Courier New"/>
      </w:rPr>
    </w:lvl>
    <w:lvl w:ilvl="5" w:tplc="33BADE94">
      <w:start w:val="1"/>
      <w:numFmt w:val="bullet"/>
      <w:lvlText w:val=""/>
      <w:lvlJc w:val="left"/>
      <w:pPr>
        <w:tabs>
          <w:tab w:val="num" w:pos="4320"/>
        </w:tabs>
        <w:ind w:left="4320" w:hanging="360"/>
      </w:pPr>
      <w:rPr>
        <w:rFonts w:ascii="Wingdings" w:hAnsi="Wingdings"/>
      </w:rPr>
    </w:lvl>
    <w:lvl w:ilvl="6" w:tplc="501CB496">
      <w:start w:val="1"/>
      <w:numFmt w:val="bullet"/>
      <w:lvlText w:val=""/>
      <w:lvlJc w:val="left"/>
      <w:pPr>
        <w:tabs>
          <w:tab w:val="num" w:pos="5040"/>
        </w:tabs>
        <w:ind w:left="5040" w:hanging="360"/>
      </w:pPr>
      <w:rPr>
        <w:rFonts w:ascii="Symbol" w:hAnsi="Symbol"/>
      </w:rPr>
    </w:lvl>
    <w:lvl w:ilvl="7" w:tplc="4AD8ACEE">
      <w:start w:val="1"/>
      <w:numFmt w:val="bullet"/>
      <w:lvlText w:val="o"/>
      <w:lvlJc w:val="left"/>
      <w:pPr>
        <w:tabs>
          <w:tab w:val="num" w:pos="5760"/>
        </w:tabs>
        <w:ind w:left="5760" w:hanging="360"/>
      </w:pPr>
      <w:rPr>
        <w:rFonts w:ascii="Courier New" w:hAnsi="Courier New"/>
      </w:rPr>
    </w:lvl>
    <w:lvl w:ilvl="8" w:tplc="9288D52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tplc="230255E8">
      <w:start w:val="1"/>
      <w:numFmt w:val="bullet"/>
      <w:lvlText w:val=""/>
      <w:lvlJc w:val="left"/>
      <w:pPr>
        <w:ind w:left="720" w:hanging="360"/>
      </w:pPr>
      <w:rPr>
        <w:rFonts w:ascii="Symbol" w:hAnsi="Symbol"/>
      </w:rPr>
    </w:lvl>
    <w:lvl w:ilvl="1" w:tplc="FF0E6BA4">
      <w:start w:val="1"/>
      <w:numFmt w:val="bullet"/>
      <w:lvlText w:val="o"/>
      <w:lvlJc w:val="left"/>
      <w:pPr>
        <w:tabs>
          <w:tab w:val="num" w:pos="1440"/>
        </w:tabs>
        <w:ind w:left="1440" w:hanging="360"/>
      </w:pPr>
      <w:rPr>
        <w:rFonts w:ascii="Courier New" w:hAnsi="Courier New"/>
      </w:rPr>
    </w:lvl>
    <w:lvl w:ilvl="2" w:tplc="D78EE448">
      <w:start w:val="1"/>
      <w:numFmt w:val="bullet"/>
      <w:lvlText w:val=""/>
      <w:lvlJc w:val="left"/>
      <w:pPr>
        <w:tabs>
          <w:tab w:val="num" w:pos="2160"/>
        </w:tabs>
        <w:ind w:left="2160" w:hanging="360"/>
      </w:pPr>
      <w:rPr>
        <w:rFonts w:ascii="Wingdings" w:hAnsi="Wingdings"/>
      </w:rPr>
    </w:lvl>
    <w:lvl w:ilvl="3" w:tplc="2F94ACC8">
      <w:start w:val="1"/>
      <w:numFmt w:val="bullet"/>
      <w:lvlText w:val=""/>
      <w:lvlJc w:val="left"/>
      <w:pPr>
        <w:tabs>
          <w:tab w:val="num" w:pos="2880"/>
        </w:tabs>
        <w:ind w:left="2880" w:hanging="360"/>
      </w:pPr>
      <w:rPr>
        <w:rFonts w:ascii="Symbol" w:hAnsi="Symbol"/>
      </w:rPr>
    </w:lvl>
    <w:lvl w:ilvl="4" w:tplc="09F69BC8">
      <w:start w:val="1"/>
      <w:numFmt w:val="bullet"/>
      <w:lvlText w:val="o"/>
      <w:lvlJc w:val="left"/>
      <w:pPr>
        <w:tabs>
          <w:tab w:val="num" w:pos="3600"/>
        </w:tabs>
        <w:ind w:left="3600" w:hanging="360"/>
      </w:pPr>
      <w:rPr>
        <w:rFonts w:ascii="Courier New" w:hAnsi="Courier New"/>
      </w:rPr>
    </w:lvl>
    <w:lvl w:ilvl="5" w:tplc="DD3CF2FC">
      <w:start w:val="1"/>
      <w:numFmt w:val="bullet"/>
      <w:lvlText w:val=""/>
      <w:lvlJc w:val="left"/>
      <w:pPr>
        <w:tabs>
          <w:tab w:val="num" w:pos="4320"/>
        </w:tabs>
        <w:ind w:left="4320" w:hanging="360"/>
      </w:pPr>
      <w:rPr>
        <w:rFonts w:ascii="Wingdings" w:hAnsi="Wingdings"/>
      </w:rPr>
    </w:lvl>
    <w:lvl w:ilvl="6" w:tplc="52527FEA">
      <w:start w:val="1"/>
      <w:numFmt w:val="bullet"/>
      <w:lvlText w:val=""/>
      <w:lvlJc w:val="left"/>
      <w:pPr>
        <w:tabs>
          <w:tab w:val="num" w:pos="5040"/>
        </w:tabs>
        <w:ind w:left="5040" w:hanging="360"/>
      </w:pPr>
      <w:rPr>
        <w:rFonts w:ascii="Symbol" w:hAnsi="Symbol"/>
      </w:rPr>
    </w:lvl>
    <w:lvl w:ilvl="7" w:tplc="D93417AC">
      <w:start w:val="1"/>
      <w:numFmt w:val="bullet"/>
      <w:lvlText w:val="o"/>
      <w:lvlJc w:val="left"/>
      <w:pPr>
        <w:tabs>
          <w:tab w:val="num" w:pos="5760"/>
        </w:tabs>
        <w:ind w:left="5760" w:hanging="360"/>
      </w:pPr>
      <w:rPr>
        <w:rFonts w:ascii="Courier New" w:hAnsi="Courier New"/>
      </w:rPr>
    </w:lvl>
    <w:lvl w:ilvl="8" w:tplc="5FCA36F2">
      <w:start w:val="1"/>
      <w:numFmt w:val="bullet"/>
      <w:lvlText w:val=""/>
      <w:lvlJc w:val="left"/>
      <w:pPr>
        <w:tabs>
          <w:tab w:val="num" w:pos="6480"/>
        </w:tabs>
        <w:ind w:left="6480" w:hanging="360"/>
      </w:pPr>
      <w:rPr>
        <w:rFonts w:ascii="Wingdings" w:hAnsi="Wingdings"/>
      </w:rPr>
    </w:lvl>
  </w:abstractNum>
  <w:abstractNum w:abstractNumId="8">
    <w:nsid w:val="147B5F3A"/>
    <w:multiLevelType w:val="hybridMultilevel"/>
    <w:tmpl w:val="E38AD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B82E9D"/>
    <w:multiLevelType w:val="hybridMultilevel"/>
    <w:tmpl w:val="EE745B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6C3354"/>
    <w:multiLevelType w:val="hybridMultilevel"/>
    <w:tmpl w:val="D6F04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CB6FA1"/>
    <w:multiLevelType w:val="hybridMultilevel"/>
    <w:tmpl w:val="9FE480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5660AE"/>
    <w:multiLevelType w:val="hybridMultilevel"/>
    <w:tmpl w:val="73D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72E70E4"/>
    <w:multiLevelType w:val="hybridMultilevel"/>
    <w:tmpl w:val="6BCAC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5375882"/>
    <w:multiLevelType w:val="hybridMultilevel"/>
    <w:tmpl w:val="0DE8F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EF1005A"/>
    <w:multiLevelType w:val="hybridMultilevel"/>
    <w:tmpl w:val="764E1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1970C6"/>
    <w:multiLevelType w:val="hybridMultilevel"/>
    <w:tmpl w:val="3CF03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6"/>
  </w:num>
  <w:num w:numId="10">
    <w:abstractNumId w:val="14"/>
  </w:num>
  <w:num w:numId="11">
    <w:abstractNumId w:val="10"/>
  </w:num>
  <w:num w:numId="12">
    <w:abstractNumId w:val="13"/>
  </w:num>
  <w:num w:numId="13">
    <w:abstractNumId w:val="11"/>
  </w:num>
  <w:num w:numId="14">
    <w:abstractNumId w:val="8"/>
  </w:num>
  <w:num w:numId="15">
    <w:abstractNumId w:val="9"/>
  </w:num>
  <w:num w:numId="16">
    <w:abstractNumId w:val="1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38C"/>
    <w:rsid w:val="00006572"/>
    <w:rsid w:val="000079BD"/>
    <w:rsid w:val="00025602"/>
    <w:rsid w:val="00031708"/>
    <w:rsid w:val="00034752"/>
    <w:rsid w:val="00035452"/>
    <w:rsid w:val="00037261"/>
    <w:rsid w:val="00055D41"/>
    <w:rsid w:val="00060CEE"/>
    <w:rsid w:val="00061400"/>
    <w:rsid w:val="000750EA"/>
    <w:rsid w:val="000A50FE"/>
    <w:rsid w:val="000A7941"/>
    <w:rsid w:val="000F0091"/>
    <w:rsid w:val="000F1B67"/>
    <w:rsid w:val="00103C50"/>
    <w:rsid w:val="00123D67"/>
    <w:rsid w:val="001719F4"/>
    <w:rsid w:val="001C4CC7"/>
    <w:rsid w:val="001D41BE"/>
    <w:rsid w:val="001E7E63"/>
    <w:rsid w:val="002037F3"/>
    <w:rsid w:val="002538BF"/>
    <w:rsid w:val="00253AB1"/>
    <w:rsid w:val="00254A53"/>
    <w:rsid w:val="002675A0"/>
    <w:rsid w:val="002C2432"/>
    <w:rsid w:val="002E12A2"/>
    <w:rsid w:val="002F0817"/>
    <w:rsid w:val="002F412F"/>
    <w:rsid w:val="002F635E"/>
    <w:rsid w:val="0030380E"/>
    <w:rsid w:val="00353EE9"/>
    <w:rsid w:val="00356156"/>
    <w:rsid w:val="00373CB9"/>
    <w:rsid w:val="00376E0E"/>
    <w:rsid w:val="003868D6"/>
    <w:rsid w:val="003C6F73"/>
    <w:rsid w:val="003D4694"/>
    <w:rsid w:val="003F37AD"/>
    <w:rsid w:val="003F7611"/>
    <w:rsid w:val="00431100"/>
    <w:rsid w:val="004454FB"/>
    <w:rsid w:val="0044758B"/>
    <w:rsid w:val="00464F4F"/>
    <w:rsid w:val="00470F61"/>
    <w:rsid w:val="00477F88"/>
    <w:rsid w:val="00485B2B"/>
    <w:rsid w:val="004A13D4"/>
    <w:rsid w:val="004A5769"/>
    <w:rsid w:val="004B6531"/>
    <w:rsid w:val="004B7014"/>
    <w:rsid w:val="004C56AE"/>
    <w:rsid w:val="004E65B4"/>
    <w:rsid w:val="0055472F"/>
    <w:rsid w:val="0057065A"/>
    <w:rsid w:val="005C36CD"/>
    <w:rsid w:val="005D3080"/>
    <w:rsid w:val="005E7231"/>
    <w:rsid w:val="005F0CAB"/>
    <w:rsid w:val="005F12F7"/>
    <w:rsid w:val="005F4B56"/>
    <w:rsid w:val="006036A7"/>
    <w:rsid w:val="00613CA9"/>
    <w:rsid w:val="006144AB"/>
    <w:rsid w:val="0063055B"/>
    <w:rsid w:val="006350C6"/>
    <w:rsid w:val="006558F6"/>
    <w:rsid w:val="006825B0"/>
    <w:rsid w:val="00692955"/>
    <w:rsid w:val="0069510F"/>
    <w:rsid w:val="00696AC3"/>
    <w:rsid w:val="006D538C"/>
    <w:rsid w:val="006E501B"/>
    <w:rsid w:val="006E5D3A"/>
    <w:rsid w:val="00705E8C"/>
    <w:rsid w:val="0071324C"/>
    <w:rsid w:val="00726897"/>
    <w:rsid w:val="00726C8C"/>
    <w:rsid w:val="00732150"/>
    <w:rsid w:val="0074326E"/>
    <w:rsid w:val="00782A2A"/>
    <w:rsid w:val="00793C4B"/>
    <w:rsid w:val="007E56C3"/>
    <w:rsid w:val="007F6E3E"/>
    <w:rsid w:val="00801157"/>
    <w:rsid w:val="00821B88"/>
    <w:rsid w:val="00836676"/>
    <w:rsid w:val="008827B9"/>
    <w:rsid w:val="0089129A"/>
    <w:rsid w:val="0089341D"/>
    <w:rsid w:val="008939B8"/>
    <w:rsid w:val="00897F68"/>
    <w:rsid w:val="008A48C5"/>
    <w:rsid w:val="008B541A"/>
    <w:rsid w:val="008C058C"/>
    <w:rsid w:val="008F51F7"/>
    <w:rsid w:val="008F5CF2"/>
    <w:rsid w:val="0091298F"/>
    <w:rsid w:val="00920FA2"/>
    <w:rsid w:val="00974761"/>
    <w:rsid w:val="0097557F"/>
    <w:rsid w:val="009A3333"/>
    <w:rsid w:val="009B0E1B"/>
    <w:rsid w:val="009B3227"/>
    <w:rsid w:val="009D12FC"/>
    <w:rsid w:val="009E703D"/>
    <w:rsid w:val="009F1912"/>
    <w:rsid w:val="00A07CA8"/>
    <w:rsid w:val="00A24974"/>
    <w:rsid w:val="00A332B3"/>
    <w:rsid w:val="00A60366"/>
    <w:rsid w:val="00A711B9"/>
    <w:rsid w:val="00A75B67"/>
    <w:rsid w:val="00AA2A33"/>
    <w:rsid w:val="00AB2524"/>
    <w:rsid w:val="00AB4F42"/>
    <w:rsid w:val="00AC7D21"/>
    <w:rsid w:val="00AF349B"/>
    <w:rsid w:val="00AF7CD3"/>
    <w:rsid w:val="00B121BC"/>
    <w:rsid w:val="00B3324D"/>
    <w:rsid w:val="00B35361"/>
    <w:rsid w:val="00B417FD"/>
    <w:rsid w:val="00B53FBC"/>
    <w:rsid w:val="00B9189A"/>
    <w:rsid w:val="00BB2137"/>
    <w:rsid w:val="00BF7926"/>
    <w:rsid w:val="00C04561"/>
    <w:rsid w:val="00C25B09"/>
    <w:rsid w:val="00C552AD"/>
    <w:rsid w:val="00CA3F70"/>
    <w:rsid w:val="00CA7A5D"/>
    <w:rsid w:val="00CC4CC9"/>
    <w:rsid w:val="00CE324B"/>
    <w:rsid w:val="00CF4ECE"/>
    <w:rsid w:val="00D14F3E"/>
    <w:rsid w:val="00D37606"/>
    <w:rsid w:val="00D83F16"/>
    <w:rsid w:val="00D90E8C"/>
    <w:rsid w:val="00DC17C2"/>
    <w:rsid w:val="00DC1AC8"/>
    <w:rsid w:val="00DE4966"/>
    <w:rsid w:val="00DF6070"/>
    <w:rsid w:val="00E228B0"/>
    <w:rsid w:val="00E2720B"/>
    <w:rsid w:val="00E3280E"/>
    <w:rsid w:val="00E36939"/>
    <w:rsid w:val="00E43B88"/>
    <w:rsid w:val="00E77CFF"/>
    <w:rsid w:val="00E8029A"/>
    <w:rsid w:val="00E83450"/>
    <w:rsid w:val="00EA1091"/>
    <w:rsid w:val="00EC399A"/>
    <w:rsid w:val="00ED3211"/>
    <w:rsid w:val="00ED4101"/>
    <w:rsid w:val="00EF1326"/>
    <w:rsid w:val="00F131C0"/>
    <w:rsid w:val="00F15E66"/>
    <w:rsid w:val="00F2254E"/>
    <w:rsid w:val="00F34935"/>
    <w:rsid w:val="00F3643B"/>
    <w:rsid w:val="00F45935"/>
    <w:rsid w:val="00F474B5"/>
    <w:rsid w:val="00F57A03"/>
    <w:rsid w:val="00F66994"/>
    <w:rsid w:val="00F9735A"/>
    <w:rsid w:val="00FD0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18C7FE-4E23-447B-8928-070A2DE50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character" w:customStyle="1" w:styleId="fs13fw6overflow-hidden">
    <w:name w:val="fs13 fw6 overflow-hidden"/>
    <w:basedOn w:val="DefaultParagraphFont"/>
  </w:style>
  <w:style w:type="character" w:customStyle="1" w:styleId="fs13fw6">
    <w:name w:val="fs13 fw6"/>
    <w:basedOn w:val="DefaultParagraphFont"/>
  </w:style>
  <w:style w:type="character" w:customStyle="1" w:styleId="fs13fw4fsioverflow-hidden">
    <w:name w:val="fs13 fw4 fsi overflow-hidden"/>
    <w:basedOn w:val="DefaultParagraphFont"/>
  </w:style>
  <w:style w:type="character" w:customStyle="1" w:styleId="fs13fw4fsi">
    <w:name w:val="fs13 fw4 fsi"/>
    <w:basedOn w:val="DefaultParagraphFont"/>
  </w:style>
  <w:style w:type="paragraph" w:customStyle="1" w:styleId="liMsoNormal">
    <w:name w:val="li_MsoNormal"/>
    <w:basedOn w:val="Normal"/>
    <w:pPr>
      <w:spacing w:line="240" w:lineRule="atLeast"/>
    </w:pPr>
  </w:style>
  <w:style w:type="paragraph" w:styleId="ListParagraph">
    <w:name w:val="List Paragraph"/>
    <w:basedOn w:val="Normal"/>
    <w:uiPriority w:val="34"/>
    <w:qFormat/>
    <w:rsid w:val="00BB2137"/>
    <w:pPr>
      <w:ind w:left="720"/>
      <w:contextualSpacing/>
    </w:pPr>
  </w:style>
  <w:style w:type="character" w:styleId="Hyperlink">
    <w:name w:val="Hyperlink"/>
    <w:basedOn w:val="DefaultParagraphFont"/>
    <w:uiPriority w:val="99"/>
    <w:unhideWhenUsed/>
    <w:rsid w:val="002F635E"/>
    <w:rPr>
      <w:color w:val="0563C1" w:themeColor="hyperlink"/>
      <w:u w:val="single"/>
    </w:rPr>
  </w:style>
  <w:style w:type="paragraph" w:styleId="Header">
    <w:name w:val="header"/>
    <w:basedOn w:val="Normal"/>
    <w:link w:val="HeaderChar"/>
    <w:uiPriority w:val="99"/>
    <w:unhideWhenUsed/>
    <w:rsid w:val="004E65B4"/>
    <w:pPr>
      <w:tabs>
        <w:tab w:val="center" w:pos="4680"/>
        <w:tab w:val="right" w:pos="9360"/>
      </w:tabs>
    </w:pPr>
  </w:style>
  <w:style w:type="character" w:customStyle="1" w:styleId="HeaderChar">
    <w:name w:val="Header Char"/>
    <w:basedOn w:val="DefaultParagraphFont"/>
    <w:link w:val="Header"/>
    <w:uiPriority w:val="99"/>
    <w:rsid w:val="004E65B4"/>
    <w:rPr>
      <w:sz w:val="24"/>
      <w:szCs w:val="24"/>
    </w:rPr>
  </w:style>
  <w:style w:type="paragraph" w:styleId="Footer">
    <w:name w:val="footer"/>
    <w:basedOn w:val="Normal"/>
    <w:link w:val="FooterChar"/>
    <w:uiPriority w:val="99"/>
    <w:unhideWhenUsed/>
    <w:rsid w:val="004E65B4"/>
    <w:pPr>
      <w:tabs>
        <w:tab w:val="center" w:pos="4680"/>
        <w:tab w:val="right" w:pos="9360"/>
      </w:tabs>
    </w:pPr>
  </w:style>
  <w:style w:type="character" w:customStyle="1" w:styleId="FooterChar">
    <w:name w:val="Footer Char"/>
    <w:basedOn w:val="DefaultParagraphFont"/>
    <w:link w:val="Footer"/>
    <w:uiPriority w:val="99"/>
    <w:rsid w:val="004E65B4"/>
    <w:rPr>
      <w:sz w:val="24"/>
      <w:szCs w:val="24"/>
    </w:rPr>
  </w:style>
  <w:style w:type="character" w:styleId="PlaceholderText">
    <w:name w:val="Placeholder Text"/>
    <w:basedOn w:val="DefaultParagraphFont"/>
    <w:uiPriority w:val="99"/>
    <w:semiHidden/>
    <w:rsid w:val="005F12F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planetarytaylor@ucla.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linkedin.com/in/gwyneth-stol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kcoffey@epss.ucla.edu" TargetMode="External"/><Relationship Id="rId4" Type="http://schemas.openxmlformats.org/officeDocument/2006/relationships/webSettings" Target="webSettings.xml"/><Relationship Id="rId9" Type="http://schemas.openxmlformats.org/officeDocument/2006/relationships/hyperlink" Target="mailto:daym@epss.ucl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3050</TotalTime>
  <Pages>7</Pages>
  <Words>2591</Words>
  <Characters>14771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17328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Gwyneth</dc:creator>
  <cp:lastModifiedBy>Microsoft account</cp:lastModifiedBy>
  <cp:revision>107</cp:revision>
  <dcterms:created xsi:type="dcterms:W3CDTF">2023-03-29T18:13:00Z</dcterms:created>
  <dcterms:modified xsi:type="dcterms:W3CDTF">2026-05-05T17:21:00Z</dcterms:modified>
</cp:coreProperties>
</file>